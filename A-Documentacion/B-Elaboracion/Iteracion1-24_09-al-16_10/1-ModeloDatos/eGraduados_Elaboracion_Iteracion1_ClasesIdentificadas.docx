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i/>
          <w:color w:val="548DD4"/>
          <w:sz w:val="72"/>
          <w:szCs w:val="72"/>
          <w:lang w:val="es-AR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0B986E7A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71D3002E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46BAD7F3" w14:textId="77777777" w:rsidR="00D06E99" w:rsidRDefault="00000000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w:pict w14:anchorId="21E7681E">
              <v:rect id="_x0000_s2054" style="position:absolute;margin-left:0;margin-top:0;width:624.2pt;height:62.8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 [3208]" strokecolor="#31849b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45920CA8">
              <v:rect id="_x0000_s2057" style="position:absolute;margin-left:0;margin-top:0;width:7.15pt;height:883.1pt;z-index:251663360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    <w10:wrap anchorx="margin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0EFC66FF">
              <v:rect id="_x0000_s2056" style="position:absolute;margin-left:0;margin-top:0;width:7.15pt;height:883.1pt;z-index:251662336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0407EF93">
              <v:rect id="_x0000_s2055" style="position:absolute;margin-left:0;margin-top:0;width:624.2pt;height:62.85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    <w10:wrap anchorx="page" anchory="margin"/>
              </v:rect>
            </w:pic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14:paraId="08FB6D35" w14:textId="024D267B" w:rsidR="00D06E99" w:rsidRDefault="003152A1">
              <w:pPr>
                <w:pStyle w:val="Sinespaciado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Documento de identificación de clases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sz w:val="36"/>
              <w:szCs w:val="36"/>
            </w:rPr>
            <w:alias w:val="Subtítulo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14:paraId="30993B42" w14:textId="001CAF88" w:rsidR="00D06E99" w:rsidRDefault="003152A1">
              <w:pPr>
                <w:pStyle w:val="Sinespaciado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eGraduados</w:t>
              </w:r>
            </w:p>
          </w:sdtContent>
        </w:sdt>
        <w:p w14:paraId="018324E1" w14:textId="77777777" w:rsidR="00D06E99" w:rsidRDefault="00D06E99">
          <w:pPr>
            <w:pStyle w:val="Sinespaciado"/>
          </w:pPr>
        </w:p>
        <w:p w14:paraId="1F2A6D4F" w14:textId="77777777" w:rsidR="006919D5" w:rsidRDefault="006919D5">
          <w:pPr>
            <w:pStyle w:val="Sinespaciado"/>
          </w:pPr>
        </w:p>
        <w:p w14:paraId="39B03190" w14:textId="77777777" w:rsidR="006919D5" w:rsidRDefault="006919D5">
          <w:pPr>
            <w:pStyle w:val="Sinespaciado"/>
          </w:pPr>
        </w:p>
        <w:p w14:paraId="376A39B1" w14:textId="77777777" w:rsidR="006919D5" w:rsidRDefault="006919D5">
          <w:pPr>
            <w:pStyle w:val="Sinespaciado"/>
          </w:pPr>
        </w:p>
        <w:sdt>
          <w:sdt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p w14:paraId="01340B54" w14:textId="53B5F515" w:rsidR="00D06E99" w:rsidRDefault="003152A1">
              <w:pPr>
                <w:pStyle w:val="Sinespaciado"/>
              </w:pPr>
              <w:r>
                <w:rPr>
                  <w:lang w:val="es-AR"/>
                </w:rPr>
                <w:t>Secretaría Académica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44A348B1" w14:textId="3AAAC075" w:rsidR="00D06E99" w:rsidRDefault="003152A1">
              <w:pPr>
                <w:pStyle w:val="Sinespaciado"/>
              </w:pPr>
              <w:r>
                <w:t>Santillán Lucas</w:t>
              </w:r>
            </w:p>
          </w:sdtContent>
        </w:sdt>
        <w:p w14:paraId="47288A77" w14:textId="77777777" w:rsidR="00D06E99" w:rsidRDefault="00D06E99"/>
        <w:p w14:paraId="29EF32F1" w14:textId="3DF99A69" w:rsidR="00D06E99" w:rsidRDefault="006124BF" w:rsidP="003152A1">
          <w:pPr>
            <w:pStyle w:val="PSI-Comentario"/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52608" behindDoc="0" locked="0" layoutInCell="1" allowOverlap="1" wp14:anchorId="0817050E" wp14:editId="4EF0E5F6">
                <wp:simplePos x="0" y="0"/>
                <wp:positionH relativeFrom="margin">
                  <wp:posOffset>4301490</wp:posOffset>
                </wp:positionH>
                <wp:positionV relativeFrom="margin">
                  <wp:posOffset>6530975</wp:posOffset>
                </wp:positionV>
                <wp:extent cx="1304925" cy="2019300"/>
                <wp:effectExtent l="171450" t="133350" r="371475" b="304800"/>
                <wp:wrapSquare wrapText="bothSides"/>
                <wp:docPr id="4" name="2 Imagen" descr="UNP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PA.JP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 w:rsidR="00D06E99" w:rsidRPr="008B3B0F">
            <w:br w:type="page"/>
          </w:r>
        </w:p>
      </w:sdtContent>
    </w:sdt>
    <w:p w14:paraId="0F81F675" w14:textId="77777777" w:rsidR="000F79DF" w:rsidRDefault="000F79DF" w:rsidP="000F79D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709532"/>
        <w:docPartObj>
          <w:docPartGallery w:val="Table of Contents"/>
          <w:docPartUnique/>
        </w:docPartObj>
      </w:sdtPr>
      <w:sdtContent>
        <w:p w14:paraId="07D89D21" w14:textId="77777777" w:rsidR="000F79DF" w:rsidRDefault="000F79DF" w:rsidP="000F79DF">
          <w:pPr>
            <w:pStyle w:val="TtuloTDC"/>
            <w:tabs>
              <w:tab w:val="left" w:pos="5954"/>
            </w:tabs>
          </w:pPr>
          <w:r>
            <w:t>Tabla de contenido</w:t>
          </w:r>
        </w:p>
        <w:p w14:paraId="1C10BE6D" w14:textId="77777777" w:rsidR="000F79DF" w:rsidRDefault="009E5D66" w:rsidP="00DF06DD">
          <w:pPr>
            <w:tabs>
              <w:tab w:val="left" w:pos="8505"/>
            </w:tabs>
          </w:pPr>
          <w:r>
            <w:rPr>
              <w:b/>
              <w:bCs/>
              <w:sz w:val="20"/>
              <w:szCs w:val="20"/>
            </w:rPr>
            <w:fldChar w:fldCharType="begin"/>
          </w:r>
          <w:r w:rsidR="000F79DF">
            <w:instrText xml:space="preserve"> TOC \o "1-3" \h \z \u 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5B5AEE">
            <w:rPr>
              <w:noProof/>
              <w:sz w:val="20"/>
              <w:szCs w:val="20"/>
            </w:rPr>
            <w:t>No se encontraron elementos de tabla de contenido.</w:t>
          </w:r>
          <w:r>
            <w:fldChar w:fldCharType="end"/>
          </w:r>
        </w:p>
      </w:sdtContent>
    </w:sdt>
    <w:p w14:paraId="4966215B" w14:textId="77777777" w:rsidR="0040066E" w:rsidRDefault="0040066E" w:rsidP="000F79DF"/>
    <w:p w14:paraId="6E1A7E04" w14:textId="77777777" w:rsidR="00861B8F" w:rsidRDefault="00861B8F" w:rsidP="0040066E">
      <w:r>
        <w:br w:type="page"/>
      </w:r>
    </w:p>
    <w:sdt>
      <w:sdtPr>
        <w:alias w:val="Título"/>
        <w:id w:val="1154589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961571E" w14:textId="2EFB8A01" w:rsidR="00A13DBA" w:rsidRDefault="003152A1" w:rsidP="009A3173">
          <w:pPr>
            <w:pStyle w:val="PSI-Ttulo"/>
          </w:pPr>
          <w:r>
            <w:t>Documento de identificación de clases</w:t>
          </w:r>
        </w:p>
      </w:sdtContent>
    </w:sdt>
    <w:p w14:paraId="7657D085" w14:textId="1F5C6F5B" w:rsidR="007F38C0" w:rsidRDefault="003152A1" w:rsidP="003152A1">
      <w:pPr>
        <w:pStyle w:val="PSI-Ttulo1"/>
      </w:pPr>
      <w:r>
        <w:t>Resumen ejecutivo</w:t>
      </w:r>
    </w:p>
    <w:p w14:paraId="59C11382" w14:textId="7B140C2A" w:rsidR="003152A1" w:rsidRDefault="003152A1" w:rsidP="003152A1">
      <w:pPr>
        <w:jc w:val="both"/>
      </w:pPr>
      <w:r>
        <w:t>Este documento busca reflejar las clases (modelos, vistas y controladores) identificadas</w:t>
      </w:r>
      <w:r w:rsidR="00217CCA">
        <w:t xml:space="preserve"> hasta el momento durante la fase de elaboración, donde se realizó</w:t>
      </w:r>
      <w:r>
        <w:t xml:space="preserve"> del análisis de los casos de uso del documento eGraduados_</w:t>
      </w:r>
      <w:r w:rsidR="00217CCA">
        <w:t>Inicio</w:t>
      </w:r>
      <w:r>
        <w:t xml:space="preserve">_Iteracion1_EspecificacionRequerimientos. </w:t>
      </w:r>
      <w:r w:rsidR="00217CCA">
        <w:t xml:space="preserve"> Las clase modelo identificadas se encuentran sujetas a cambios debido a que aún no se ha desarrollado por completo la BBDD. </w:t>
      </w:r>
    </w:p>
    <w:p w14:paraId="52BCF43F" w14:textId="393B5F3C" w:rsidR="003152A1" w:rsidRDefault="003152A1" w:rsidP="003152A1">
      <w:pPr>
        <w:jc w:val="both"/>
      </w:pPr>
      <w:r>
        <w:t>Estas clases detectadas se pueden apreciar en la siguiente tabla</w:t>
      </w:r>
      <w:r w:rsidR="00217CCA">
        <w:t>:</w:t>
      </w:r>
    </w:p>
    <w:p w14:paraId="53D36700" w14:textId="1BACF8E4" w:rsidR="00217CCA" w:rsidRDefault="00217CCA" w:rsidP="00217CCA">
      <w:pPr>
        <w:jc w:val="both"/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152A1" w14:paraId="7478E2B8" w14:textId="77777777" w:rsidTr="004324CB">
        <w:tc>
          <w:tcPr>
            <w:tcW w:w="2882" w:type="dxa"/>
            <w:shd w:val="clear" w:color="auto" w:fill="9BBB59" w:themeFill="accent3"/>
          </w:tcPr>
          <w:p w14:paraId="5ECF74B7" w14:textId="5F6905B7" w:rsidR="003152A1" w:rsidRDefault="003152A1" w:rsidP="003152A1">
            <w:pPr>
              <w:jc w:val="both"/>
            </w:pPr>
            <w:r>
              <w:t>Vistas</w:t>
            </w:r>
          </w:p>
        </w:tc>
        <w:tc>
          <w:tcPr>
            <w:tcW w:w="2882" w:type="dxa"/>
            <w:shd w:val="clear" w:color="auto" w:fill="9BBB59" w:themeFill="accent3"/>
          </w:tcPr>
          <w:p w14:paraId="57BD6692" w14:textId="24A21152" w:rsidR="003152A1" w:rsidRDefault="003152A1" w:rsidP="003152A1">
            <w:pPr>
              <w:jc w:val="both"/>
            </w:pPr>
            <w:r>
              <w:t>Modelos</w:t>
            </w:r>
          </w:p>
        </w:tc>
        <w:tc>
          <w:tcPr>
            <w:tcW w:w="2882" w:type="dxa"/>
            <w:shd w:val="clear" w:color="auto" w:fill="9BBB59" w:themeFill="accent3"/>
          </w:tcPr>
          <w:p w14:paraId="1814E3EE" w14:textId="796FEA4D" w:rsidR="003152A1" w:rsidRDefault="003152A1" w:rsidP="003152A1">
            <w:pPr>
              <w:jc w:val="both"/>
            </w:pPr>
            <w:r>
              <w:t>Controladores</w:t>
            </w:r>
          </w:p>
        </w:tc>
      </w:tr>
      <w:tr w:rsidR="003152A1" w14:paraId="0ACE5651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5C9EB510" w14:textId="7E41A8FF" w:rsidR="003152A1" w:rsidRDefault="003152A1" w:rsidP="003152A1">
            <w:pPr>
              <w:jc w:val="both"/>
            </w:pPr>
            <w:r>
              <w:t>InterfazUsuario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4F950958" w14:textId="60E13522" w:rsidR="003152A1" w:rsidRDefault="003152A1" w:rsidP="003152A1">
            <w:pPr>
              <w:jc w:val="both"/>
            </w:pPr>
            <w:r>
              <w:t>Carrera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23944957" w14:textId="2CD427EC" w:rsidR="003152A1" w:rsidRDefault="00394D44" w:rsidP="003152A1">
            <w:pPr>
              <w:jc w:val="both"/>
            </w:pPr>
            <w:r>
              <w:t>ManejadorCarrera</w:t>
            </w:r>
          </w:p>
        </w:tc>
      </w:tr>
      <w:tr w:rsidR="003152A1" w14:paraId="3211DA79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28D20E62" w14:textId="3AFC138D" w:rsidR="003152A1" w:rsidRDefault="003152A1" w:rsidP="003152A1">
            <w:pPr>
              <w:jc w:val="both"/>
            </w:pPr>
            <w:r>
              <w:t>InterfazBD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1D7E9ED8" w14:textId="5082458A" w:rsidR="003152A1" w:rsidRDefault="003152A1" w:rsidP="003152A1">
            <w:pPr>
              <w:jc w:val="both"/>
            </w:pPr>
            <w:r w:rsidRPr="001F5B56">
              <w:rPr>
                <w:u w:val="single"/>
              </w:rPr>
              <w:t>Graduado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1DA084C2" w14:textId="4BEFAF4B" w:rsidR="003152A1" w:rsidRDefault="00394D44" w:rsidP="003152A1">
            <w:pPr>
              <w:jc w:val="both"/>
            </w:pPr>
            <w:r>
              <w:t>ManejadorGraduado</w:t>
            </w:r>
          </w:p>
        </w:tc>
      </w:tr>
      <w:tr w:rsidR="003152A1" w14:paraId="77CE48EA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71F71F2F" w14:textId="56215154" w:rsidR="003152A1" w:rsidRDefault="003152A1" w:rsidP="003152A1">
            <w:pPr>
              <w:jc w:val="both"/>
            </w:pPr>
            <w:r>
              <w:t>PTitulos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30743600" w14:textId="7AF0723E" w:rsidR="003152A1" w:rsidRDefault="003152A1" w:rsidP="003152A1">
            <w:pPr>
              <w:jc w:val="both"/>
            </w:pPr>
            <w:r>
              <w:t>Escuela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75487570" w14:textId="7EA3DD39" w:rsidR="003152A1" w:rsidRDefault="00394D44" w:rsidP="003152A1">
            <w:pPr>
              <w:jc w:val="both"/>
            </w:pPr>
            <w:r>
              <w:t>ManejadorEscuela</w:t>
            </w:r>
          </w:p>
        </w:tc>
      </w:tr>
      <w:tr w:rsidR="00217CCA" w14:paraId="1CAD7857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3FD02355" w14:textId="590016FE" w:rsidR="00217CCA" w:rsidRDefault="00217CCA" w:rsidP="00217CCA">
            <w:pPr>
              <w:jc w:val="both"/>
            </w:pPr>
            <w:r>
              <w:t>PPrevisualizacionAnalitico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2EE84421" w14:textId="17236353" w:rsidR="00217CCA" w:rsidRDefault="00217CCA" w:rsidP="00217CCA">
            <w:pPr>
              <w:jc w:val="both"/>
            </w:pPr>
            <w:r>
              <w:t>Beca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1F8A6E12" w14:textId="2CA1732C" w:rsidR="00217CCA" w:rsidRDefault="00217CCA" w:rsidP="00217CCA">
            <w:pPr>
              <w:jc w:val="both"/>
            </w:pPr>
            <w:r>
              <w:t>MUsuario</w:t>
            </w:r>
          </w:p>
        </w:tc>
      </w:tr>
      <w:tr w:rsidR="00217CCA" w14:paraId="75E00B71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45EE663D" w14:textId="0013B388" w:rsidR="00217CCA" w:rsidRDefault="00217CCA" w:rsidP="00217CCA">
            <w:pPr>
              <w:jc w:val="both"/>
            </w:pPr>
            <w:r>
              <w:t>PListaGraduados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65D51AAF" w14:textId="2D076F80" w:rsidR="00217CCA" w:rsidRDefault="00217CCA" w:rsidP="00217CCA">
            <w:pPr>
              <w:jc w:val="both"/>
            </w:pPr>
            <w:r>
              <w:t>Usuario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3B6D9453" w14:textId="48CC21BF" w:rsidR="00217CCA" w:rsidRDefault="00217CCA" w:rsidP="00217CCA">
            <w:pPr>
              <w:jc w:val="both"/>
            </w:pPr>
            <w:r>
              <w:t>MDocumento</w:t>
            </w:r>
          </w:p>
        </w:tc>
      </w:tr>
      <w:tr w:rsidR="00217CCA" w14:paraId="4EF56A2A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36ECDC1E" w14:textId="6E3953F6" w:rsidR="00217CCA" w:rsidRDefault="00217CCA" w:rsidP="00217CCA">
            <w:pPr>
              <w:jc w:val="both"/>
            </w:pPr>
            <w:r>
              <w:t>PFormularioAltaGraduado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37C54E67" w14:textId="5A40B6B0" w:rsidR="00217CCA" w:rsidRDefault="00217CCA" w:rsidP="00217CCA">
            <w:pPr>
              <w:jc w:val="both"/>
            </w:pPr>
            <w:r>
              <w:t xml:space="preserve">Documento 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275DA7A7" w14:textId="31337EBB" w:rsidR="00217CCA" w:rsidRDefault="00217CCA" w:rsidP="00217CCA">
            <w:pPr>
              <w:jc w:val="both"/>
            </w:pPr>
            <w:r>
              <w:t>MEstadisticas</w:t>
            </w:r>
          </w:p>
        </w:tc>
      </w:tr>
      <w:tr w:rsidR="00217CCA" w14:paraId="0B941D10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24072C51" w14:textId="05CC5C45" w:rsidR="00217CCA" w:rsidRDefault="00217CCA" w:rsidP="00217CCA">
            <w:pPr>
              <w:jc w:val="both"/>
            </w:pPr>
            <w:r>
              <w:t>PDatosGraduados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423BD5FA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0C8CAB4B" w14:textId="77777777" w:rsidR="00217CCA" w:rsidRDefault="00217CCA" w:rsidP="00217CCA">
            <w:pPr>
              <w:jc w:val="both"/>
            </w:pPr>
          </w:p>
        </w:tc>
      </w:tr>
      <w:tr w:rsidR="00217CCA" w14:paraId="44A8F28F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1EB93E27" w14:textId="15906E6A" w:rsidR="00217CCA" w:rsidRDefault="00217CCA" w:rsidP="00217CCA">
            <w:pPr>
              <w:jc w:val="both"/>
            </w:pPr>
            <w:r>
              <w:t xml:space="preserve">PPerfilGraduado 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439220A1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57FA9EBF" w14:textId="77777777" w:rsidR="00217CCA" w:rsidRDefault="00217CCA" w:rsidP="00217CCA">
            <w:pPr>
              <w:jc w:val="both"/>
            </w:pPr>
          </w:p>
        </w:tc>
      </w:tr>
      <w:tr w:rsidR="00217CCA" w14:paraId="35960D68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2734B713" w14:textId="613C07D2" w:rsidR="00217CCA" w:rsidRDefault="00217CCA" w:rsidP="00217CCA">
            <w:pPr>
              <w:jc w:val="both"/>
            </w:pPr>
            <w:r>
              <w:t>PCargarListas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2C601BAF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7E12E2DC" w14:textId="77777777" w:rsidR="00217CCA" w:rsidRDefault="00217CCA" w:rsidP="00217CCA">
            <w:pPr>
              <w:jc w:val="both"/>
            </w:pPr>
          </w:p>
        </w:tc>
      </w:tr>
      <w:tr w:rsidR="00217CCA" w14:paraId="6F366FEF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1572335E" w14:textId="79023F50" w:rsidR="00217CCA" w:rsidRDefault="00217CCA" w:rsidP="00217CCA">
            <w:pPr>
              <w:jc w:val="both"/>
            </w:pPr>
            <w:r>
              <w:t>PListaCarreras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59296C6C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25314BD2" w14:textId="77777777" w:rsidR="00217CCA" w:rsidRDefault="00217CCA" w:rsidP="00217CCA">
            <w:pPr>
              <w:jc w:val="both"/>
            </w:pPr>
          </w:p>
        </w:tc>
      </w:tr>
      <w:tr w:rsidR="00217CCA" w14:paraId="49710714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49C7D8D7" w14:textId="072400A3" w:rsidR="00217CCA" w:rsidRDefault="00217CCA" w:rsidP="00217CCA">
            <w:pPr>
              <w:jc w:val="both"/>
            </w:pPr>
            <w:r>
              <w:t>PFormularioAltaCarreras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12D67F88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49E74C90" w14:textId="77777777" w:rsidR="00217CCA" w:rsidRDefault="00217CCA" w:rsidP="00217CCA">
            <w:pPr>
              <w:jc w:val="both"/>
            </w:pPr>
          </w:p>
        </w:tc>
      </w:tr>
      <w:tr w:rsidR="00217CCA" w14:paraId="39DB37EF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4F9455FD" w14:textId="614AF655" w:rsidR="00217CCA" w:rsidRDefault="00217CCA" w:rsidP="00217CCA">
            <w:pPr>
              <w:jc w:val="both"/>
            </w:pPr>
            <w:r>
              <w:t>PPerfilCarrera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08B39F0F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6DE9B540" w14:textId="77777777" w:rsidR="00217CCA" w:rsidRDefault="00217CCA" w:rsidP="00217CCA">
            <w:pPr>
              <w:jc w:val="both"/>
            </w:pPr>
          </w:p>
        </w:tc>
      </w:tr>
      <w:tr w:rsidR="00217CCA" w14:paraId="1A7E3815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36F69D2B" w14:textId="315E1F3A" w:rsidR="00217CCA" w:rsidRDefault="00217CCA" w:rsidP="00217CCA">
            <w:pPr>
              <w:jc w:val="both"/>
            </w:pPr>
            <w:r>
              <w:t>PListadoEscuelas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2DF84660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28B09CDB" w14:textId="77777777" w:rsidR="00217CCA" w:rsidRDefault="00217CCA" w:rsidP="00217CCA">
            <w:pPr>
              <w:jc w:val="both"/>
            </w:pPr>
          </w:p>
        </w:tc>
      </w:tr>
      <w:tr w:rsidR="00217CCA" w14:paraId="35D968AC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3882F1EB" w14:textId="676AF941" w:rsidR="00217CCA" w:rsidRDefault="00217CCA" w:rsidP="00217CCA">
            <w:pPr>
              <w:jc w:val="both"/>
            </w:pPr>
            <w:r>
              <w:t>PFormularioAltaEscuelas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1287A31A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7888DED4" w14:textId="77777777" w:rsidR="00217CCA" w:rsidRDefault="00217CCA" w:rsidP="00217CCA">
            <w:pPr>
              <w:jc w:val="both"/>
            </w:pPr>
          </w:p>
        </w:tc>
      </w:tr>
      <w:tr w:rsidR="00217CCA" w14:paraId="232714E4" w14:textId="77777777" w:rsidTr="004324CB">
        <w:tc>
          <w:tcPr>
            <w:tcW w:w="2882" w:type="dxa"/>
            <w:shd w:val="clear" w:color="auto" w:fill="D6E3BC" w:themeFill="accent3" w:themeFillTint="66"/>
          </w:tcPr>
          <w:p w14:paraId="283455D9" w14:textId="6877D456" w:rsidR="00217CCA" w:rsidRDefault="00217CCA" w:rsidP="00217CCA">
            <w:pPr>
              <w:jc w:val="both"/>
            </w:pPr>
            <w:r>
              <w:t>PPerfilEscuela</w:t>
            </w:r>
          </w:p>
        </w:tc>
        <w:tc>
          <w:tcPr>
            <w:tcW w:w="2882" w:type="dxa"/>
            <w:shd w:val="clear" w:color="auto" w:fill="D6E3BC" w:themeFill="accent3" w:themeFillTint="66"/>
          </w:tcPr>
          <w:p w14:paraId="7ACE3E52" w14:textId="77777777" w:rsidR="00217CCA" w:rsidRDefault="00217CCA" w:rsidP="00217CCA">
            <w:pPr>
              <w:jc w:val="both"/>
            </w:pPr>
          </w:p>
        </w:tc>
        <w:tc>
          <w:tcPr>
            <w:tcW w:w="2882" w:type="dxa"/>
            <w:shd w:val="clear" w:color="auto" w:fill="D6E3BC" w:themeFill="accent3" w:themeFillTint="66"/>
          </w:tcPr>
          <w:p w14:paraId="5539BD7C" w14:textId="77777777" w:rsidR="00217CCA" w:rsidRDefault="00217CCA" w:rsidP="00217CCA">
            <w:pPr>
              <w:jc w:val="both"/>
            </w:pPr>
          </w:p>
        </w:tc>
      </w:tr>
    </w:tbl>
    <w:p w14:paraId="0C588ECC" w14:textId="6019A432" w:rsidR="003152A1" w:rsidRDefault="003152A1" w:rsidP="003152A1">
      <w:pPr>
        <w:jc w:val="both"/>
      </w:pPr>
      <w:r>
        <w:t xml:space="preserve"> </w:t>
      </w:r>
    </w:p>
    <w:p w14:paraId="6AA88A14" w14:textId="7659D86B" w:rsidR="00217CCA" w:rsidRPr="003152A1" w:rsidRDefault="00217CCA" w:rsidP="003152A1">
      <w:pPr>
        <w:jc w:val="both"/>
      </w:pPr>
    </w:p>
    <w:sectPr w:rsidR="00217CCA" w:rsidRPr="003152A1" w:rsidSect="0092483A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F80A" w14:textId="77777777" w:rsidR="003A135B" w:rsidRDefault="003A135B" w:rsidP="00C94FBE">
      <w:pPr>
        <w:spacing w:before="0" w:line="240" w:lineRule="auto"/>
      </w:pPr>
      <w:r>
        <w:separator/>
      </w:r>
    </w:p>
    <w:p w14:paraId="2A416D5A" w14:textId="77777777" w:rsidR="003A135B" w:rsidRDefault="003A135B"/>
  </w:endnote>
  <w:endnote w:type="continuationSeparator" w:id="0">
    <w:p w14:paraId="292339E5" w14:textId="77777777" w:rsidR="003A135B" w:rsidRDefault="003A135B" w:rsidP="00C94FBE">
      <w:pPr>
        <w:spacing w:before="0" w:line="240" w:lineRule="auto"/>
      </w:pPr>
      <w:r>
        <w:continuationSeparator/>
      </w:r>
    </w:p>
    <w:p w14:paraId="4770BFD0" w14:textId="77777777" w:rsidR="003A135B" w:rsidRDefault="003A13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3B30" w14:textId="2CF69134" w:rsidR="00D255E1" w:rsidRDefault="00000000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3152A1">
          <w:t>Secretaría Académica</w:t>
        </w:r>
      </w:sdtContent>
    </w:sdt>
    <w:r>
      <w:rPr>
        <w:noProof/>
        <w:lang w:eastAsia="es-ES"/>
      </w:rPr>
      <w:pict w14:anchorId="2A535830">
        <v:group id="_x0000_s1051" style="position:absolute;margin-left:0;margin-top:0;width:611.15pt;height:64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1053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noProof/>
        <w:lang w:eastAsia="es-ES"/>
      </w:rPr>
      <w:pict w14:anchorId="5A6AE155">
        <v:rect id="_x0000_s1050" style="position:absolute;margin-left:0;margin-top:0;width:7.15pt;height:63.95pt;z-index:251675648;mso-height-percent:900;mso-position-horizontal:center;mso-position-horizontal-relative:left-margin-area;mso-position-vertical:bottom;mso-position-vertical-relative:page;mso-height-percent:900;mso-height-relative:bottom-margin-area" fillcolor="#4bacc6 [3208]" strokecolor="#205867 [1608]">
          <w10:wrap anchorx="margin" anchory="page"/>
        </v:rect>
      </w:pict>
    </w:r>
    <w:sdt>
      <w:sdtPr>
        <w:id w:val="3709536"/>
        <w:docPartObj>
          <w:docPartGallery w:val="Page Numbers (Top of Page)"/>
          <w:docPartUnique/>
        </w:docPartObj>
      </w:sdtPr>
      <w:sdtContent>
        <w:r w:rsidR="00DD5A70">
          <w:tab/>
        </w:r>
        <w:r w:rsidR="00DD5A70">
          <w:tab/>
        </w:r>
        <w:r w:rsidR="00DD5A70">
          <w:tab/>
        </w:r>
        <w:r w:rsidR="00DD5A70">
          <w:tab/>
        </w:r>
        <w:r w:rsidR="00DD5A70">
          <w:tab/>
        </w:r>
        <w:r w:rsidR="00DD5A70" w:rsidRPr="00DD5A70">
          <w:rPr>
            <w:rFonts w:asciiTheme="majorHAnsi" w:hAnsiTheme="majorHAnsi" w:cstheme="majorHAnsi"/>
          </w:rPr>
          <w:t xml:space="preserve">Página </w:t>
        </w:r>
        <w:r w:rsidR="009E5D66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PAGE </w:instrText>
        </w:r>
        <w:r w:rsidR="009E5D66" w:rsidRPr="00DD5A70">
          <w:rPr>
            <w:rFonts w:asciiTheme="majorHAnsi" w:hAnsiTheme="majorHAnsi" w:cstheme="majorHAnsi"/>
          </w:rPr>
          <w:fldChar w:fldCharType="separate"/>
        </w:r>
        <w:r w:rsidR="00C3707E">
          <w:rPr>
            <w:rFonts w:asciiTheme="majorHAnsi" w:hAnsiTheme="majorHAnsi" w:cstheme="majorHAnsi"/>
            <w:noProof/>
          </w:rPr>
          <w:t>3</w:t>
        </w:r>
        <w:r w:rsidR="009E5D66" w:rsidRPr="00DD5A70">
          <w:rPr>
            <w:rFonts w:asciiTheme="majorHAnsi" w:hAnsiTheme="majorHAnsi" w:cstheme="majorHAnsi"/>
          </w:rPr>
          <w:fldChar w:fldCharType="end"/>
        </w:r>
        <w:r w:rsidR="00DD5A70" w:rsidRPr="00DD5A70">
          <w:rPr>
            <w:rFonts w:asciiTheme="majorHAnsi" w:hAnsiTheme="majorHAnsi" w:cstheme="majorHAnsi"/>
          </w:rPr>
          <w:t xml:space="preserve"> de </w:t>
        </w:r>
        <w:r w:rsidR="009E5D66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NUMPAGES  </w:instrText>
        </w:r>
        <w:r w:rsidR="009E5D66" w:rsidRPr="00DD5A70">
          <w:rPr>
            <w:rFonts w:asciiTheme="majorHAnsi" w:hAnsiTheme="majorHAnsi" w:cstheme="majorHAnsi"/>
          </w:rPr>
          <w:fldChar w:fldCharType="separate"/>
        </w:r>
        <w:r w:rsidR="00C3707E">
          <w:rPr>
            <w:rFonts w:asciiTheme="majorHAnsi" w:hAnsiTheme="majorHAnsi" w:cstheme="majorHAnsi"/>
            <w:noProof/>
          </w:rPr>
          <w:t>4</w:t>
        </w:r>
        <w:r w:rsidR="009E5D66" w:rsidRPr="00DD5A70">
          <w:rPr>
            <w:rFonts w:asciiTheme="majorHAnsi" w:hAnsiTheme="majorHAnsi" w:cstheme="majorHAnsi"/>
          </w:rPr>
          <w:fldChar w:fldCharType="end"/>
        </w:r>
      </w:sdtContent>
    </w:sdt>
    <w:r>
      <w:rPr>
        <w:noProof/>
        <w:lang w:eastAsia="zh-TW"/>
      </w:rPr>
      <w:pict w14:anchorId="5153670C">
        <v:rect id="_x0000_s1035" style="position:absolute;margin-left:0;margin-top:0;width:7.15pt;height:63.95pt;z-index:251670528;mso-height-percent:900;mso-position-horizontal:center;mso-position-horizontal-relative:right-margin-area;mso-position-vertical:bottom;mso-position-vertical-relative:page;mso-height-percent:900;mso-height-relative:bottom-margin-area" fillcolor="#4bacc6 [3208]" strokecolor="#205867 [1608]">
          <w10:wrap anchorx="page" anchory="page"/>
        </v:rect>
      </w:pic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20E569C" w14:textId="57E2173E" w:rsidR="0092483A" w:rsidRDefault="003152A1" w:rsidP="0092483A">
        <w:pPr>
          <w:tabs>
            <w:tab w:val="center" w:pos="4252"/>
          </w:tabs>
          <w:spacing w:before="0"/>
        </w:pPr>
        <w:r>
          <w:t>Santillán Lucas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E4E1F" w14:textId="77777777" w:rsidR="003A135B" w:rsidRDefault="003A135B" w:rsidP="00C94FBE">
      <w:pPr>
        <w:spacing w:before="0" w:line="240" w:lineRule="auto"/>
      </w:pPr>
      <w:r>
        <w:separator/>
      </w:r>
    </w:p>
    <w:p w14:paraId="21D7DF5E" w14:textId="77777777" w:rsidR="003A135B" w:rsidRDefault="003A135B"/>
  </w:footnote>
  <w:footnote w:type="continuationSeparator" w:id="0">
    <w:p w14:paraId="44B3BB4F" w14:textId="77777777" w:rsidR="003A135B" w:rsidRDefault="003A135B" w:rsidP="00C94FBE">
      <w:pPr>
        <w:spacing w:before="0" w:line="240" w:lineRule="auto"/>
      </w:pPr>
      <w:r>
        <w:continuationSeparator/>
      </w:r>
    </w:p>
    <w:p w14:paraId="3E25A10A" w14:textId="77777777" w:rsidR="003A135B" w:rsidRDefault="003A13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6AD42A7" w14:textId="149C0FED" w:rsidR="000F4F97" w:rsidRDefault="003152A1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</w:rPr>
          <w:t>Documento de identificación de clases</w:t>
        </w:r>
      </w:p>
    </w:sdtContent>
  </w:sdt>
  <w:p w14:paraId="3FE2A7A2" w14:textId="772CFC1E" w:rsidR="00D255E1" w:rsidRPr="000F4F97" w:rsidRDefault="0092483A" w:rsidP="000F4F97">
    <w:pPr>
      <w:pStyle w:val="Encabezado"/>
      <w:tabs>
        <w:tab w:val="clear" w:pos="4252"/>
        <w:tab w:val="clear" w:pos="8504"/>
        <w:tab w:val="left" w:pos="7740"/>
      </w:tabs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58752" behindDoc="0" locked="0" layoutInCell="1" allowOverlap="1" wp14:anchorId="2BACE545" wp14:editId="6C8F070A">
          <wp:simplePos x="0" y="0"/>
          <wp:positionH relativeFrom="margin">
            <wp:posOffset>-470535</wp:posOffset>
          </wp:positionH>
          <wp:positionV relativeFrom="margin">
            <wp:posOffset>-860425</wp:posOffset>
          </wp:positionV>
          <wp:extent cx="425450" cy="666750"/>
          <wp:effectExtent l="19050" t="0" r="0" b="0"/>
          <wp:wrapSquare wrapText="bothSides"/>
          <wp:docPr id="3" name="1 Imagen" descr="UN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P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rFonts w:asciiTheme="majorHAnsi" w:eastAsiaTheme="majorEastAsia" w:hAnsiTheme="majorHAnsi" w:cstheme="majorBidi"/>
        <w:noProof/>
        <w:szCs w:val="36"/>
        <w:lang w:eastAsia="es-ES"/>
      </w:rPr>
      <w:pict w14:anchorId="2E3696D6">
        <v:rect id="_x0000_s1065" style="position:absolute;margin-left:38.9pt;margin-top:0;width:7.15pt;height:62.9pt;z-index:251680768;mso-height-percent:900;mso-position-horizontal-relative:left-margin-area;mso-position-vertical-relative:page;mso-height-percent:900;mso-height-relative:bottom-margin-area" fillcolor="#4bacc6 [3208]" strokecolor="#205867 [1608]">
          <w10:wrap anchorx="margin" anchory="page"/>
        </v:rect>
      </w:pict>
    </w:r>
    <w:r w:rsidR="00000000">
      <w:rPr>
        <w:rFonts w:asciiTheme="majorHAnsi" w:eastAsiaTheme="majorEastAsia" w:hAnsiTheme="majorHAnsi" w:cstheme="majorBidi"/>
        <w:noProof/>
        <w:szCs w:val="36"/>
        <w:lang w:eastAsia="es-ES"/>
      </w:rPr>
      <w:pict w14:anchorId="7F454B4F">
        <v:rect id="_x0000_s1058" style="position:absolute;margin-left:549.2pt;margin-top:0;width:7.15pt;height:62.95pt;z-index:251678720;mso-height-percent:900;mso-position-horizontal-relative:left-margin-area;mso-position-vertical-relative:page;mso-height-percent:900;mso-height-relative:bottom-margin-area" fillcolor="#4bacc6 [3208]" strokecolor="#205867 [1608]">
          <w10:wrap anchorx="margin" anchory="page"/>
        </v:rect>
      </w:pict>
    </w:r>
    <w:r w:rsidR="00000000">
      <w:rPr>
        <w:rFonts w:asciiTheme="majorHAnsi" w:eastAsiaTheme="majorEastAsia" w:hAnsiTheme="majorHAnsi" w:cstheme="majorBidi"/>
        <w:noProof/>
        <w:szCs w:val="36"/>
        <w:lang w:eastAsia="es-ES"/>
      </w:rPr>
      <w:pict w14:anchorId="2066FF0D">
        <v:group id="_x0000_s1059" style="position:absolute;margin-left:0;margin-top:0;width:594.4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1061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3152A1">
          <w:rPr>
            <w:rFonts w:asciiTheme="majorHAnsi" w:eastAsiaTheme="majorEastAsia" w:hAnsiTheme="majorHAnsi" w:cstheme="majorBidi"/>
            <w:szCs w:val="36"/>
          </w:rPr>
          <w:t>eGraduados</w:t>
        </w:r>
      </w:sdtContent>
    </w:sdt>
    <w:r w:rsidR="000F4F97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11EC450D"/>
    <w:multiLevelType w:val="hybridMultilevel"/>
    <w:tmpl w:val="8D1847A2"/>
    <w:lvl w:ilvl="0" w:tplc="0C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" w15:restartNumberingAfterBreak="0">
    <w:nsid w:val="255F5799"/>
    <w:multiLevelType w:val="hybridMultilevel"/>
    <w:tmpl w:val="B8F40458"/>
    <w:lvl w:ilvl="0" w:tplc="5E8E03B8">
      <w:start w:val="1"/>
      <w:numFmt w:val="decimal"/>
      <w:lvlText w:val="%1."/>
      <w:lvlJc w:val="left"/>
      <w:pPr>
        <w:ind w:left="72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659D9"/>
    <w:multiLevelType w:val="hybridMultilevel"/>
    <w:tmpl w:val="09460E48"/>
    <w:lvl w:ilvl="0" w:tplc="0B5C4C0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036EC"/>
    <w:multiLevelType w:val="hybridMultilevel"/>
    <w:tmpl w:val="BDFE724A"/>
    <w:lvl w:ilvl="0" w:tplc="E9224652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90BB8"/>
    <w:multiLevelType w:val="hybridMultilevel"/>
    <w:tmpl w:val="1D2461DE"/>
    <w:lvl w:ilvl="0" w:tplc="18B8CB8A">
      <w:start w:val="1"/>
      <w:numFmt w:val="decimal"/>
      <w:pStyle w:val="PSI-ComentarioNumeracin"/>
      <w:lvlText w:val="%1."/>
      <w:lvlJc w:val="left"/>
      <w:pPr>
        <w:ind w:left="107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9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DD64906"/>
    <w:multiLevelType w:val="hybridMultilevel"/>
    <w:tmpl w:val="795E7434"/>
    <w:lvl w:ilvl="0" w:tplc="4D52D046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num w:numId="1" w16cid:durableId="717974882">
    <w:abstractNumId w:val="5"/>
  </w:num>
  <w:num w:numId="2" w16cid:durableId="1170633356">
    <w:abstractNumId w:val="7"/>
  </w:num>
  <w:num w:numId="3" w16cid:durableId="1110707523">
    <w:abstractNumId w:val="7"/>
  </w:num>
  <w:num w:numId="4" w16cid:durableId="569997776">
    <w:abstractNumId w:val="7"/>
  </w:num>
  <w:num w:numId="5" w16cid:durableId="477498223">
    <w:abstractNumId w:val="1"/>
  </w:num>
  <w:num w:numId="6" w16cid:durableId="38864179">
    <w:abstractNumId w:val="2"/>
  </w:num>
  <w:num w:numId="7" w16cid:durableId="1242564559">
    <w:abstractNumId w:val="3"/>
  </w:num>
  <w:num w:numId="8" w16cid:durableId="671879530">
    <w:abstractNumId w:val="0"/>
  </w:num>
  <w:num w:numId="9" w16cid:durableId="379671199">
    <w:abstractNumId w:val="9"/>
  </w:num>
  <w:num w:numId="10" w16cid:durableId="1682199529">
    <w:abstractNumId w:val="10"/>
  </w:num>
  <w:num w:numId="11" w16cid:durableId="592670204">
    <w:abstractNumId w:val="4"/>
  </w:num>
  <w:num w:numId="12" w16cid:durableId="1467311029">
    <w:abstractNumId w:val="8"/>
  </w:num>
  <w:num w:numId="13" w16cid:durableId="515848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8">
      <o:colormru v:ext="edit" colors="#4bacc6"/>
    </o:shapedefaults>
    <o:shapelayout v:ext="edit">
      <o:idmap v:ext="edit" data="1"/>
      <o:rules v:ext="edit">
        <o:r id="V:Rule1" type="connector" idref="#_x0000_s1060"/>
        <o:r id="V:Rule2" type="connector" idref="#_x0000_s105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52A1"/>
    <w:rsid w:val="00011BED"/>
    <w:rsid w:val="00017EFE"/>
    <w:rsid w:val="00045F1A"/>
    <w:rsid w:val="00057787"/>
    <w:rsid w:val="00087F53"/>
    <w:rsid w:val="00092BC0"/>
    <w:rsid w:val="000941E3"/>
    <w:rsid w:val="000A0FE7"/>
    <w:rsid w:val="000C4C42"/>
    <w:rsid w:val="000C4E31"/>
    <w:rsid w:val="000D4C6E"/>
    <w:rsid w:val="000F1888"/>
    <w:rsid w:val="000F4F97"/>
    <w:rsid w:val="000F79DF"/>
    <w:rsid w:val="0010416D"/>
    <w:rsid w:val="001163FF"/>
    <w:rsid w:val="00120513"/>
    <w:rsid w:val="0012205F"/>
    <w:rsid w:val="001410A7"/>
    <w:rsid w:val="00144AE4"/>
    <w:rsid w:val="00150702"/>
    <w:rsid w:val="00183953"/>
    <w:rsid w:val="00183EF5"/>
    <w:rsid w:val="00185A46"/>
    <w:rsid w:val="00191198"/>
    <w:rsid w:val="001950C8"/>
    <w:rsid w:val="001A2EE6"/>
    <w:rsid w:val="001C6104"/>
    <w:rsid w:val="001C799E"/>
    <w:rsid w:val="001F5B56"/>
    <w:rsid w:val="001F5F92"/>
    <w:rsid w:val="0020621B"/>
    <w:rsid w:val="00217A70"/>
    <w:rsid w:val="00217CCA"/>
    <w:rsid w:val="00224B75"/>
    <w:rsid w:val="00266C42"/>
    <w:rsid w:val="00295CA9"/>
    <w:rsid w:val="002A41AA"/>
    <w:rsid w:val="002B2E2C"/>
    <w:rsid w:val="002B506A"/>
    <w:rsid w:val="002B5AF9"/>
    <w:rsid w:val="002D0CCB"/>
    <w:rsid w:val="002E0AB6"/>
    <w:rsid w:val="002E7874"/>
    <w:rsid w:val="002F1461"/>
    <w:rsid w:val="003130E3"/>
    <w:rsid w:val="003149A1"/>
    <w:rsid w:val="003152A1"/>
    <w:rsid w:val="003163C6"/>
    <w:rsid w:val="00344258"/>
    <w:rsid w:val="00346864"/>
    <w:rsid w:val="00350E39"/>
    <w:rsid w:val="003560F2"/>
    <w:rsid w:val="00363FD1"/>
    <w:rsid w:val="00394D44"/>
    <w:rsid w:val="00397566"/>
    <w:rsid w:val="003A135B"/>
    <w:rsid w:val="003B7F1F"/>
    <w:rsid w:val="003C54B1"/>
    <w:rsid w:val="003E12FE"/>
    <w:rsid w:val="0040066E"/>
    <w:rsid w:val="004324CB"/>
    <w:rsid w:val="004525FF"/>
    <w:rsid w:val="004807AF"/>
    <w:rsid w:val="004A54C8"/>
    <w:rsid w:val="004C5D7E"/>
    <w:rsid w:val="004D45CD"/>
    <w:rsid w:val="004D5185"/>
    <w:rsid w:val="004E4935"/>
    <w:rsid w:val="004F4D25"/>
    <w:rsid w:val="005017FA"/>
    <w:rsid w:val="005046A5"/>
    <w:rsid w:val="00504A67"/>
    <w:rsid w:val="00506CD8"/>
    <w:rsid w:val="00510544"/>
    <w:rsid w:val="00511D9A"/>
    <w:rsid w:val="00515617"/>
    <w:rsid w:val="0054567A"/>
    <w:rsid w:val="00564033"/>
    <w:rsid w:val="00570F4F"/>
    <w:rsid w:val="005857BB"/>
    <w:rsid w:val="0059596F"/>
    <w:rsid w:val="00597A23"/>
    <w:rsid w:val="005A0664"/>
    <w:rsid w:val="005A52A2"/>
    <w:rsid w:val="005B5AEE"/>
    <w:rsid w:val="005B6373"/>
    <w:rsid w:val="005E76A4"/>
    <w:rsid w:val="005F133C"/>
    <w:rsid w:val="005F5429"/>
    <w:rsid w:val="005F60BA"/>
    <w:rsid w:val="006124BF"/>
    <w:rsid w:val="00616A6E"/>
    <w:rsid w:val="006177BF"/>
    <w:rsid w:val="00653C38"/>
    <w:rsid w:val="006919D5"/>
    <w:rsid w:val="006A0A8F"/>
    <w:rsid w:val="006A2495"/>
    <w:rsid w:val="006B3371"/>
    <w:rsid w:val="0070494E"/>
    <w:rsid w:val="00705C02"/>
    <w:rsid w:val="00710BA6"/>
    <w:rsid w:val="00711DF8"/>
    <w:rsid w:val="007447BE"/>
    <w:rsid w:val="007A33C6"/>
    <w:rsid w:val="007B151B"/>
    <w:rsid w:val="007B2E53"/>
    <w:rsid w:val="007C742C"/>
    <w:rsid w:val="007D7477"/>
    <w:rsid w:val="007E66A5"/>
    <w:rsid w:val="007F38C0"/>
    <w:rsid w:val="00801130"/>
    <w:rsid w:val="00816B5F"/>
    <w:rsid w:val="00817955"/>
    <w:rsid w:val="00822C20"/>
    <w:rsid w:val="008539BD"/>
    <w:rsid w:val="00861B8F"/>
    <w:rsid w:val="008652EE"/>
    <w:rsid w:val="00866124"/>
    <w:rsid w:val="00866435"/>
    <w:rsid w:val="00867DE9"/>
    <w:rsid w:val="00870574"/>
    <w:rsid w:val="00885BB2"/>
    <w:rsid w:val="008860FE"/>
    <w:rsid w:val="008970F4"/>
    <w:rsid w:val="008B1983"/>
    <w:rsid w:val="008B3B0F"/>
    <w:rsid w:val="008C36AB"/>
    <w:rsid w:val="008E48FB"/>
    <w:rsid w:val="00904CB6"/>
    <w:rsid w:val="0092483A"/>
    <w:rsid w:val="00942049"/>
    <w:rsid w:val="0096649E"/>
    <w:rsid w:val="0096683E"/>
    <w:rsid w:val="009A3173"/>
    <w:rsid w:val="009E25EF"/>
    <w:rsid w:val="009E4DA8"/>
    <w:rsid w:val="009E5D66"/>
    <w:rsid w:val="009F4449"/>
    <w:rsid w:val="00A0436A"/>
    <w:rsid w:val="00A12B5B"/>
    <w:rsid w:val="00A13DBA"/>
    <w:rsid w:val="00A2496D"/>
    <w:rsid w:val="00A2757B"/>
    <w:rsid w:val="00A45630"/>
    <w:rsid w:val="00A50ABB"/>
    <w:rsid w:val="00A670E3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51C8"/>
    <w:rsid w:val="00B32896"/>
    <w:rsid w:val="00B36B62"/>
    <w:rsid w:val="00B577A4"/>
    <w:rsid w:val="00B77F48"/>
    <w:rsid w:val="00BA699A"/>
    <w:rsid w:val="00BB1A0E"/>
    <w:rsid w:val="00BB23C2"/>
    <w:rsid w:val="00BB4A41"/>
    <w:rsid w:val="00BB6AAE"/>
    <w:rsid w:val="00BB7855"/>
    <w:rsid w:val="00BC5404"/>
    <w:rsid w:val="00BF5BFD"/>
    <w:rsid w:val="00C05700"/>
    <w:rsid w:val="00C23F8C"/>
    <w:rsid w:val="00C24CDC"/>
    <w:rsid w:val="00C26C78"/>
    <w:rsid w:val="00C3707E"/>
    <w:rsid w:val="00C42873"/>
    <w:rsid w:val="00C5135E"/>
    <w:rsid w:val="00C67EBC"/>
    <w:rsid w:val="00C7670E"/>
    <w:rsid w:val="00C872BB"/>
    <w:rsid w:val="00C94FBE"/>
    <w:rsid w:val="00C97238"/>
    <w:rsid w:val="00CB2CC9"/>
    <w:rsid w:val="00CD323E"/>
    <w:rsid w:val="00CE0252"/>
    <w:rsid w:val="00CE0C6E"/>
    <w:rsid w:val="00CE7C8F"/>
    <w:rsid w:val="00CE7F5B"/>
    <w:rsid w:val="00D01B23"/>
    <w:rsid w:val="00D06E99"/>
    <w:rsid w:val="00D15FB2"/>
    <w:rsid w:val="00D255E1"/>
    <w:rsid w:val="00D649B2"/>
    <w:rsid w:val="00D80E83"/>
    <w:rsid w:val="00DA284A"/>
    <w:rsid w:val="00DD0159"/>
    <w:rsid w:val="00DD5A70"/>
    <w:rsid w:val="00DF06DD"/>
    <w:rsid w:val="00E01FEC"/>
    <w:rsid w:val="00E037C9"/>
    <w:rsid w:val="00E34178"/>
    <w:rsid w:val="00E36A01"/>
    <w:rsid w:val="00E41820"/>
    <w:rsid w:val="00E41E7A"/>
    <w:rsid w:val="00E438FE"/>
    <w:rsid w:val="00E5392A"/>
    <w:rsid w:val="00E67DB5"/>
    <w:rsid w:val="00E760C7"/>
    <w:rsid w:val="00E7708C"/>
    <w:rsid w:val="00E8096E"/>
    <w:rsid w:val="00E84E25"/>
    <w:rsid w:val="00E93312"/>
    <w:rsid w:val="00EA7D8C"/>
    <w:rsid w:val="00EE0084"/>
    <w:rsid w:val="00F045A2"/>
    <w:rsid w:val="00F163F8"/>
    <w:rsid w:val="00F36808"/>
    <w:rsid w:val="00F438B1"/>
    <w:rsid w:val="00F54DA6"/>
    <w:rsid w:val="00F6748E"/>
    <w:rsid w:val="00F771E5"/>
    <w:rsid w:val="00F813E9"/>
    <w:rsid w:val="00F815F5"/>
    <w:rsid w:val="00F926BE"/>
    <w:rsid w:val="00FC4195"/>
    <w:rsid w:val="00FD4F4E"/>
    <w:rsid w:val="00FD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ru v:ext="edit" colors="#4bacc6"/>
    </o:shapedefaults>
    <o:shapelayout v:ext="edit">
      <o:idmap v:ext="edit" data="2"/>
    </o:shapelayout>
  </w:shapeDefaults>
  <w:decimalSymbol w:val=","/>
  <w:listSeparator w:val=";"/>
  <w14:docId w14:val="561E9928"/>
  <w15:docId w15:val="{BA4836CA-9A9B-488B-B285-361ED3CE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qFormat/>
    <w:rsid w:val="000F4F97"/>
    <w:pPr>
      <w:tabs>
        <w:tab w:val="left" w:pos="0"/>
      </w:tabs>
      <w:ind w:left="115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qFormat/>
    <w:rsid w:val="008B3B0F"/>
  </w:style>
  <w:style w:type="paragraph" w:customStyle="1" w:styleId="PSI-DescripcindelDocumentos">
    <w:name w:val="PSI - Descripción del Documentos"/>
    <w:basedOn w:val="Normal"/>
    <w:qFormat/>
    <w:rsid w:val="00F771E5"/>
    <w:pPr>
      <w:shd w:val="clear" w:color="auto" w:fill="FFFFFF" w:themeFill="background1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3152A1"/>
    <w:pPr>
      <w:keepLines w:val="0"/>
      <w:widowControl w:val="0"/>
      <w:tabs>
        <w:tab w:val="left" w:pos="0"/>
      </w:tabs>
      <w:suppressAutoHyphens/>
      <w:spacing w:before="120" w:after="60" w:line="240" w:lineRule="atLeast"/>
    </w:pPr>
    <w:rPr>
      <w:lang w:val="es-AR"/>
    </w:rPr>
  </w:style>
  <w:style w:type="paragraph" w:customStyle="1" w:styleId="PSI-ComentarioVieta">
    <w:name w:val="PSI - Comentario + Viñeta"/>
    <w:basedOn w:val="PSI-Comentario"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240" w:after="12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uiPriority w:val="10"/>
    <w:qFormat/>
    <w:rsid w:val="009A3173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A31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9A3173"/>
  </w:style>
  <w:style w:type="paragraph" w:customStyle="1" w:styleId="PSI-Normal">
    <w:name w:val="PSI - Normal"/>
    <w:basedOn w:val="Normal"/>
    <w:qFormat/>
    <w:rsid w:val="009A3173"/>
    <w:pPr>
      <w:jc w:val="both"/>
    </w:pPr>
    <w:rPr>
      <w:lang w:val="es-AR"/>
    </w:rPr>
  </w:style>
  <w:style w:type="paragraph" w:customStyle="1" w:styleId="PSI-ComentarioNumeracin">
    <w:name w:val="PSI - Comentario + Numeración"/>
    <w:basedOn w:val="PSI-ComentarioVieta"/>
    <w:qFormat/>
    <w:rsid w:val="00346864"/>
    <w:pPr>
      <w:numPr>
        <w:numId w:val="12"/>
      </w:numPr>
    </w:pPr>
  </w:style>
  <w:style w:type="table" w:styleId="Tablaconcuadrcula">
    <w:name w:val="Table Grid"/>
    <w:basedOn w:val="Tablanormal"/>
    <w:uiPriority w:val="59"/>
    <w:rsid w:val="003152A1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7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Graduados\A-Documentacion\B-Elaboracion\Iteracion1-24_09-al-16_10\2-ModeloDise&#241;o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9E3AB2-907B-49D2-94E0-4972A2199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Base</Template>
  <TotalTime>265</TotalTime>
  <Pages>3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identificación de clases</vt:lpstr>
    </vt:vector>
  </TitlesOfParts>
  <Company>Secretaría Académica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identificación de clases</dc:title>
  <dc:subject>eGraduados</dc:subject>
  <dc:creator>Santillán Lucas</dc:creator>
  <cp:keywords/>
  <dc:description/>
  <cp:lastModifiedBy>Usuario</cp:lastModifiedBy>
  <cp:revision>4</cp:revision>
  <dcterms:created xsi:type="dcterms:W3CDTF">2026-09-24T22:12:00Z</dcterms:created>
  <dcterms:modified xsi:type="dcterms:W3CDTF">2026-09-28T19:28:00Z</dcterms:modified>
</cp:coreProperties>
</file>