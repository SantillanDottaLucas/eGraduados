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ajorHAnsi" w:eastAsiaTheme="majorEastAsia" w:hAnsiTheme="majorHAnsi" w:cstheme="majorBidi"/>
          <w:sz w:val="72"/>
          <w:szCs w:val="72"/>
        </w:rPr>
        <w:id w:val="3224277"/>
        <w:docPartObj>
          <w:docPartGallery w:val="Cover Pages"/>
          <w:docPartUnique/>
        </w:docPartObj>
      </w:sdtPr>
      <w:sdtEndPr>
        <w:rPr>
          <w:rFonts w:asciiTheme="minorHAnsi" w:eastAsiaTheme="minorHAnsi" w:hAnsiTheme="minorHAnsi" w:cstheme="minorBidi"/>
          <w:i/>
          <w:color w:val="548DD4"/>
          <w:sz w:val="22"/>
          <w:szCs w:val="22"/>
          <w:lang w:val="es-AR"/>
        </w:rPr>
      </w:sdtEndPr>
      <w:sdtContent>
        <w:p w14:paraId="425A9CDE" w14:textId="77777777" w:rsidR="006919D5" w:rsidRDefault="006919D5">
          <w:pPr>
            <w:pStyle w:val="Sinespaciado"/>
            <w:rPr>
              <w:rFonts w:asciiTheme="majorHAnsi" w:eastAsiaTheme="majorEastAsia" w:hAnsiTheme="majorHAnsi" w:cstheme="majorBidi"/>
              <w:sz w:val="72"/>
              <w:szCs w:val="72"/>
            </w:rPr>
          </w:pPr>
        </w:p>
        <w:p w14:paraId="2940C34C" w14:textId="77777777" w:rsidR="006919D5" w:rsidRDefault="006919D5">
          <w:pPr>
            <w:pStyle w:val="Sinespaciado"/>
            <w:rPr>
              <w:rFonts w:asciiTheme="majorHAnsi" w:eastAsiaTheme="majorEastAsia" w:hAnsiTheme="majorHAnsi" w:cstheme="majorBidi"/>
              <w:sz w:val="72"/>
              <w:szCs w:val="72"/>
            </w:rPr>
          </w:pPr>
        </w:p>
        <w:p w14:paraId="3490FB80" w14:textId="0125A872" w:rsidR="00D06E99" w:rsidRDefault="00511806">
          <w:pPr>
            <w:pStyle w:val="Sinespaciado"/>
            <w:rPr>
              <w:rFonts w:asciiTheme="majorHAnsi" w:eastAsiaTheme="majorEastAsia" w:hAnsiTheme="majorHAnsi" w:cstheme="majorBidi"/>
              <w:sz w:val="72"/>
              <w:szCs w:val="72"/>
            </w:rPr>
          </w:pPr>
          <w:r>
            <w:rPr>
              <w:rFonts w:eastAsiaTheme="majorEastAsia" w:cstheme="majorBidi"/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0" allowOverlap="1" wp14:anchorId="2B3A1F77" wp14:editId="73899BA9">
                    <wp:simplePos x="0" y="0"/>
                    <wp:positionH relativeFrom="page">
                      <wp:align>center</wp:align>
                    </wp:positionH>
                    <wp:positionV relativeFrom="page">
                      <wp:align>bottom</wp:align>
                    </wp:positionV>
                    <wp:extent cx="7921625" cy="856615"/>
                    <wp:effectExtent l="10795" t="13335" r="11430" b="6350"/>
                    <wp:wrapNone/>
                    <wp:docPr id="1573120410" name="Rectangle 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921625" cy="856615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105000</wp14:pctWidth>
                    </wp14:sizeRelH>
                    <wp14:sizeRelV relativeFrom="topMargin">
                      <wp14:pctHeight>90000</wp14:pctHeight>
                    </wp14:sizeRelV>
                  </wp:anchor>
                </w:drawing>
              </mc:Choice>
              <mc:Fallback>
                <w:pict>
                  <v:rect w14:anchorId="01950F8D" id="Rectangle 6" o:spid="_x0000_s1026" style="position:absolute;margin-left:0;margin-top:0;width:623.75pt;height:67.45pt;z-index:251660288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bottom;mso-position-vertical-relative:page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" o:allowincell="f" fillcolor="#4bacc6 [3208]" strokecolor="#31849b [2408]">
                    <w10:wrap anchorx="page" anchory="page"/>
                  </v:rect>
                </w:pict>
              </mc:Fallback>
            </mc:AlternateContent>
          </w:r>
          <w:r>
            <w:rPr>
              <w:rFonts w:eastAsiaTheme="majorEastAsia" w:cstheme="majorBidi"/>
              <w:noProof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0" allowOverlap="1" wp14:anchorId="6FD5EF12" wp14:editId="58506D25">
                    <wp:simplePos x="0" y="0"/>
                    <wp:positionH relativeFrom="leftMargin">
                      <wp:align>center</wp:align>
                    </wp:positionH>
                    <wp:positionV relativeFrom="page">
                      <wp:align>center</wp:align>
                    </wp:positionV>
                    <wp:extent cx="90805" cy="11212195"/>
                    <wp:effectExtent l="6350" t="8890" r="7620" b="8890"/>
                    <wp:wrapNone/>
                    <wp:docPr id="1051207930" name="Rectangle 9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805" cy="1121219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105000</wp14:pctHeight>
                    </wp14:sizeRelV>
                  </wp:anchor>
                </w:drawing>
              </mc:Choice>
              <mc:Fallback>
                <w:pict>
                  <v:rect w14:anchorId="03E78371" id="Rectangle 9" o:spid="_x0000_s1026" style="position:absolute;margin-left:0;margin-top:0;width:7.15pt;height:882.85pt;z-index:251663360;visibility:visible;mso-wrap-style:square;mso-width-percent:0;mso-height-percent:1050;mso-wrap-distance-left:9pt;mso-wrap-distance-top:0;mso-wrap-distance-right:9pt;mso-wrap-distance-bottom:0;mso-position-horizontal:center;mso-position-horizontal-relative:lef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" o:allowincell="f" fillcolor="white [3212]" strokecolor="#31849b [2408]">
                    <w10:wrap anchorx="margin" anchory="page"/>
                  </v:rect>
                </w:pict>
              </mc:Fallback>
            </mc:AlternateContent>
          </w:r>
          <w:r>
            <w:rPr>
              <w:rFonts w:eastAsiaTheme="majorEastAsia" w:cstheme="majorBidi"/>
              <w:noProof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0" allowOverlap="1" wp14:anchorId="7D417361" wp14:editId="243B7D1B">
                    <wp:simplePos x="0" y="0"/>
                    <wp:positionH relativeFrom="rightMargin">
                      <wp:align>center</wp:align>
                    </wp:positionH>
                    <wp:positionV relativeFrom="page">
                      <wp:align>center</wp:align>
                    </wp:positionV>
                    <wp:extent cx="90805" cy="11212195"/>
                    <wp:effectExtent l="9525" t="8890" r="13970" b="8890"/>
                    <wp:wrapNone/>
                    <wp:docPr id="823883722" name="Rectangle 8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90805" cy="11212195"/>
                            </a:xfrm>
                            <a:prstGeom prst="rect">
                              <a:avLst/>
                            </a:prstGeom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105000</wp14:pctHeight>
                    </wp14:sizeRelV>
                  </wp:anchor>
                </w:drawing>
              </mc:Choice>
              <mc:Fallback>
                <w:pict>
                  <v:rect w14:anchorId="55408FB0" id="Rectangle 8" o:spid="_x0000_s1026" style="position:absolute;margin-left:0;margin-top:0;width:7.15pt;height:882.85pt;z-index:251662336;visibility:visible;mso-wrap-style:square;mso-width-percent:0;mso-height-percent:1050;mso-wrap-distance-left:9pt;mso-wrap-distance-top:0;mso-wrap-distance-right:9pt;mso-wrap-distance-bottom:0;mso-position-horizontal:center;mso-position-horizontal-relative:right-margin-area;mso-position-vertical:center;mso-position-vertical-relative:page;mso-width-percent:0;mso-height-percent:105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" o:allowincell="f" fillcolor="white [3212]" strokecolor="#31849b [2408]">
                    <w10:wrap anchorx="margin" anchory="page"/>
                  </v:rect>
                </w:pict>
              </mc:Fallback>
            </mc:AlternateContent>
          </w:r>
          <w:r>
            <w:rPr>
              <w:rFonts w:eastAsiaTheme="majorEastAsia" w:cstheme="majorBidi"/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0" allowOverlap="1" wp14:anchorId="52F45B87" wp14:editId="30E2596D">
                    <wp:simplePos x="0" y="0"/>
                    <wp:positionH relativeFrom="page">
                      <wp:align>center</wp:align>
                    </wp:positionH>
                    <wp:positionV relativeFrom="topMargin">
                      <wp:align>top</wp:align>
                    </wp:positionV>
                    <wp:extent cx="7921625" cy="856615"/>
                    <wp:effectExtent l="10795" t="9525" r="11430" b="10160"/>
                    <wp:wrapNone/>
                    <wp:docPr id="97141275" name="Rectangle 7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921625" cy="856615"/>
                            </a:xfrm>
                            <a:prstGeom prst="rect">
                              <a:avLst/>
                            </a:prstGeom>
                            <a:solidFill>
                              <a:schemeClr val="accent5">
                                <a:lumMod val="100000"/>
                                <a:lumOff val="0"/>
                              </a:schemeClr>
                            </a:solidFill>
                            <a:ln w="9525">
                              <a:solidFill>
                                <a:schemeClr val="accent5">
                                  <a:lumMod val="75000"/>
                                  <a:lumOff val="0"/>
                                </a:schemeClr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105000</wp14:pctWidth>
                    </wp14:sizeRelH>
                    <wp14:sizeRelV relativeFrom="topMargin">
                      <wp14:pctHeight>90000</wp14:pctHeight>
                    </wp14:sizeRelV>
                  </wp:anchor>
                </w:drawing>
              </mc:Choice>
              <mc:Fallback>
                <w:pict>
                  <v:rect w14:anchorId="32449084" id="Rectangle 7" o:spid="_x0000_s1026" style="position:absolute;margin-left:0;margin-top:0;width:623.75pt;height:67.45pt;z-index:251661312;visibility:visible;mso-wrap-style:square;mso-width-percent:1050;mso-height-percent:900;mso-wrap-distance-left:9pt;mso-wrap-distance-top:0;mso-wrap-distance-right:9pt;mso-wrap-distance-bottom:0;mso-position-horizontal:center;mso-position-horizontal-relative:page;mso-position-vertical:top;mso-position-vertical-relative:top-margin-area;mso-width-percent:1050;mso-height-percent:900;mso-width-relative:page;mso-height-relative:top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" o:allowincell="f" fillcolor="#4bacc6 [3208]" strokecolor="#31849b [2408]">
                    <w10:wrap anchorx="page" anchory="margin"/>
                  </v:rect>
                </w:pict>
              </mc:Fallback>
            </mc:AlternateContent>
          </w:r>
        </w:p>
        <w:sdt>
          <w:sdtPr>
            <w:rPr>
              <w:rFonts w:asciiTheme="majorHAnsi" w:eastAsiaTheme="majorEastAsia" w:hAnsiTheme="majorHAnsi" w:cstheme="majorBidi"/>
              <w:sz w:val="72"/>
              <w:szCs w:val="72"/>
            </w:rPr>
            <w:alias w:val="Título"/>
            <w:id w:val="14700071"/>
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<w:text/>
          </w:sdtPr>
          <w:sdtContent>
            <w:p w14:paraId="390D1C84" w14:textId="77777777" w:rsidR="00D06E99" w:rsidRDefault="002D57DA">
              <w:pPr>
                <w:pStyle w:val="Sinespaciado"/>
                <w:rPr>
                  <w:rFonts w:asciiTheme="majorHAnsi" w:eastAsiaTheme="majorEastAsia" w:hAnsiTheme="majorHAnsi" w:cstheme="majorBidi"/>
                  <w:sz w:val="72"/>
                  <w:szCs w:val="72"/>
                </w:rPr>
              </w:pPr>
              <w:r>
                <w:rPr>
                  <w:rFonts w:asciiTheme="majorHAnsi" w:eastAsiaTheme="majorEastAsia" w:hAnsiTheme="majorHAnsi" w:cstheme="majorBidi"/>
                  <w:sz w:val="72"/>
                  <w:szCs w:val="72"/>
                </w:rPr>
                <w:t xml:space="preserve">Modelo de </w:t>
              </w:r>
              <w:r w:rsidR="000C5A1B">
                <w:rPr>
                  <w:rFonts w:asciiTheme="majorHAnsi" w:eastAsiaTheme="majorEastAsia" w:hAnsiTheme="majorHAnsi" w:cstheme="majorBidi"/>
                  <w:sz w:val="72"/>
                  <w:szCs w:val="72"/>
                </w:rPr>
                <w:t>Datos</w:t>
              </w:r>
            </w:p>
          </w:sdtContent>
        </w:sdt>
        <w:sdt>
          <w:sdtPr>
            <w:rPr>
              <w:rFonts w:asciiTheme="majorHAnsi" w:eastAsiaTheme="majorEastAsia" w:hAnsiTheme="majorHAnsi" w:cstheme="majorBidi"/>
              <w:sz w:val="36"/>
              <w:szCs w:val="36"/>
            </w:rPr>
            <w:alias w:val="Subtítulo"/>
            <w:id w:val="14700077"/>
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<w:text/>
          </w:sdtPr>
          <w:sdtContent>
            <w:p w14:paraId="470BC493" w14:textId="4D56EA60" w:rsidR="00D06E99" w:rsidRDefault="00511806">
              <w:pPr>
                <w:pStyle w:val="Sinespaciado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>eGraduados</w:t>
              </w:r>
            </w:p>
          </w:sdtContent>
        </w:sdt>
        <w:p w14:paraId="29812654" w14:textId="77777777" w:rsidR="00D06E99" w:rsidRDefault="00D06E99">
          <w:pPr>
            <w:pStyle w:val="Sinespaciado"/>
          </w:pPr>
        </w:p>
        <w:p w14:paraId="5AA81FB5" w14:textId="77777777" w:rsidR="006919D5" w:rsidRDefault="006919D5">
          <w:pPr>
            <w:pStyle w:val="Sinespaciado"/>
          </w:pPr>
        </w:p>
        <w:p w14:paraId="7ED54F9F" w14:textId="77777777" w:rsidR="006919D5" w:rsidRDefault="006919D5">
          <w:pPr>
            <w:pStyle w:val="Sinespaciado"/>
          </w:pPr>
        </w:p>
        <w:p w14:paraId="585C840A" w14:textId="77777777" w:rsidR="006919D5" w:rsidRDefault="006919D5">
          <w:pPr>
            <w:pStyle w:val="Sinespaciado"/>
          </w:pPr>
        </w:p>
        <w:sdt>
          <w:sdtPr>
            <w:alias w:val="Compañía"/>
            <w:id w:val="3224807"/>
            <w:dataBinding w:prefixMappings="xmlns:ns0='http://schemas.openxmlformats.org/officeDocument/2006/extended-properties' " w:xpath="/ns0:Properties[1]/ns0:Company[1]" w:storeItemID="{6668398D-A668-4E3E-A5EB-62B293D839F1}"/>
            <w:text/>
          </w:sdtPr>
          <w:sdtContent>
            <w:p w14:paraId="70426872" w14:textId="2DD47E20" w:rsidR="00D06E99" w:rsidRDefault="00511806">
              <w:pPr>
                <w:pStyle w:val="Sinespaciado"/>
              </w:pPr>
              <w:r>
                <w:rPr>
                  <w:lang w:val="es-AR"/>
                </w:rPr>
                <w:t>Secretaría Académica</w:t>
              </w:r>
            </w:p>
          </w:sdtContent>
        </w:sdt>
        <w:sdt>
          <w:sdtPr>
            <w:alias w:val="Autor"/>
            <w:id w:val="14700094"/>
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<w:text/>
          </w:sdtPr>
          <w:sdtContent>
            <w:p w14:paraId="3EADBE12" w14:textId="4765CEFA" w:rsidR="00D06E99" w:rsidRDefault="00511806">
              <w:pPr>
                <w:pStyle w:val="Sinespaciado"/>
              </w:pPr>
              <w:r>
                <w:t>Santillán Lucas</w:t>
              </w:r>
            </w:p>
          </w:sdtContent>
        </w:sdt>
        <w:p w14:paraId="2A619EAB" w14:textId="77777777" w:rsidR="00D06E99" w:rsidRDefault="00D06E99"/>
        <w:p w14:paraId="6F8C252D" w14:textId="44E78735" w:rsidR="000F79DF" w:rsidRDefault="006124BF" w:rsidP="00CD1D24">
          <w:pPr>
            <w:pStyle w:val="PSI-Comentario"/>
          </w:pPr>
          <w:r>
            <w:rPr>
              <w:noProof/>
              <w:lang w:val="es-ES" w:eastAsia="es-ES"/>
            </w:rPr>
            <w:drawing>
              <wp:anchor distT="0" distB="0" distL="114300" distR="114300" simplePos="0" relativeHeight="251666432" behindDoc="0" locked="0" layoutInCell="1" allowOverlap="1" wp14:anchorId="4352DDB5" wp14:editId="6FAC1C0A">
                <wp:simplePos x="0" y="0"/>
                <wp:positionH relativeFrom="margin">
                  <wp:posOffset>4301490</wp:posOffset>
                </wp:positionH>
                <wp:positionV relativeFrom="margin">
                  <wp:posOffset>6530975</wp:posOffset>
                </wp:positionV>
                <wp:extent cx="1304925" cy="2019300"/>
                <wp:effectExtent l="171450" t="133350" r="371475" b="304800"/>
                <wp:wrapSquare wrapText="bothSides"/>
                <wp:docPr id="4" name="2 Imagen" descr="UNPA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UNPA.JPG"/>
                        <pic:cNvPicPr/>
                      </pic:nvPicPr>
                      <pic:blipFill>
                        <a:blip r:embed="rId9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04925" cy="20193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ffectLst>
                          <a:outerShdw blurRad="292100" dist="139700" dir="2700000" algn="tl" rotWithShape="0">
                            <a:srgbClr val="333333">
                              <a:alpha val="65000"/>
                            </a:srgbClr>
                          </a:outerShdw>
                        </a:effectLst>
                      </pic:spPr>
                    </pic:pic>
                  </a:graphicData>
                </a:graphic>
              </wp:anchor>
            </w:drawing>
          </w:r>
          <w:r w:rsidR="00D06E99" w:rsidRPr="008B3B0F"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b w:val="0"/>
          <w:bCs w:val="0"/>
          <w:color w:val="auto"/>
          <w:sz w:val="22"/>
          <w:szCs w:val="22"/>
        </w:rPr>
        <w:id w:val="3709532"/>
        <w:docPartObj>
          <w:docPartGallery w:val="Table of Contents"/>
          <w:docPartUnique/>
        </w:docPartObj>
      </w:sdtPr>
      <w:sdtContent>
        <w:p w14:paraId="6E7B2429" w14:textId="77777777" w:rsidR="000F79DF" w:rsidRDefault="000F79DF" w:rsidP="000F79DF">
          <w:pPr>
            <w:pStyle w:val="TtuloTDC"/>
            <w:tabs>
              <w:tab w:val="left" w:pos="5954"/>
            </w:tabs>
          </w:pPr>
          <w:r>
            <w:t>Tabla de contenido</w:t>
          </w:r>
        </w:p>
        <w:p w14:paraId="052719A2" w14:textId="77777777" w:rsidR="00594898" w:rsidRDefault="00E1375F">
          <w:pPr>
            <w:pStyle w:val="TDC1"/>
            <w:rPr>
              <w:rFonts w:eastAsiaTheme="minorEastAsia"/>
              <w:b w:val="0"/>
              <w:bCs w:val="0"/>
              <w:noProof/>
              <w:sz w:val="22"/>
              <w:szCs w:val="22"/>
              <w:lang w:eastAsia="es-ES"/>
            </w:rPr>
          </w:pPr>
          <w:r>
            <w:fldChar w:fldCharType="begin"/>
          </w:r>
          <w:r w:rsidR="000F79DF">
            <w:instrText xml:space="preserve"> TOC \o "1-3" \h \z \u </w:instrText>
          </w:r>
          <w:r>
            <w:fldChar w:fldCharType="separate"/>
          </w:r>
          <w:hyperlink w:anchor="_Toc257618990" w:history="1">
            <w:r w:rsidR="00594898" w:rsidRPr="00DA6AA5">
              <w:rPr>
                <w:rStyle w:val="Hipervnculo"/>
                <w:noProof/>
              </w:rPr>
              <w:t>Introducción</w:t>
            </w:r>
            <w:r w:rsidR="00594898"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 w:rsidR="00594898">
              <w:rPr>
                <w:noProof/>
                <w:webHidden/>
              </w:rPr>
              <w:instrText xml:space="preserve"> PAGEREF _Toc257618990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594898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EFC25" w14:textId="77777777" w:rsidR="00594898" w:rsidRDefault="00594898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257618991" w:history="1">
            <w:r w:rsidRPr="00DA6AA5">
              <w:rPr>
                <w:rStyle w:val="Hipervnculo"/>
                <w:noProof/>
              </w:rPr>
              <w:t>Propósito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_Toc257618991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01EBFC4D" w14:textId="77777777" w:rsidR="00594898" w:rsidRDefault="00594898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257618992" w:history="1">
            <w:r w:rsidRPr="00DA6AA5">
              <w:rPr>
                <w:rStyle w:val="Hipervnculo"/>
                <w:noProof/>
              </w:rPr>
              <w:t>Alcance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_Toc257618992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553AB5D1" w14:textId="77777777" w:rsidR="00594898" w:rsidRDefault="00594898">
          <w:pPr>
            <w:pStyle w:val="TDC1"/>
            <w:rPr>
              <w:rFonts w:eastAsiaTheme="minorEastAsia"/>
              <w:b w:val="0"/>
              <w:bCs w:val="0"/>
              <w:noProof/>
              <w:sz w:val="22"/>
              <w:szCs w:val="22"/>
              <w:lang w:eastAsia="es-ES"/>
            </w:rPr>
          </w:pPr>
          <w:hyperlink w:anchor="_Toc257618993" w:history="1">
            <w:r w:rsidRPr="00DA6AA5">
              <w:rPr>
                <w:rStyle w:val="Hipervnculo"/>
                <w:noProof/>
              </w:rPr>
              <w:t>Referencias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_Toc257618993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485DF456" w14:textId="77777777" w:rsidR="00594898" w:rsidRDefault="00594898">
          <w:pPr>
            <w:pStyle w:val="TDC1"/>
            <w:rPr>
              <w:rFonts w:eastAsiaTheme="minorEastAsia"/>
              <w:b w:val="0"/>
              <w:bCs w:val="0"/>
              <w:noProof/>
              <w:sz w:val="22"/>
              <w:szCs w:val="22"/>
              <w:lang w:eastAsia="es-ES"/>
            </w:rPr>
          </w:pPr>
          <w:hyperlink w:anchor="_Toc257618994" w:history="1">
            <w:r w:rsidRPr="00DA6AA5">
              <w:rPr>
                <w:rStyle w:val="Hipervnculo"/>
                <w:noProof/>
              </w:rPr>
              <w:t>Diseño de Datos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_Toc257618994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577356D1" w14:textId="77777777" w:rsidR="00594898" w:rsidRDefault="00594898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257618995" w:history="1">
            <w:r w:rsidRPr="00DA6AA5">
              <w:rPr>
                <w:rStyle w:val="Hipervnculo"/>
                <w:noProof/>
              </w:rPr>
              <w:t>Modelo de Datos General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_Toc257618995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7ED66604" w14:textId="77777777" w:rsidR="00594898" w:rsidRDefault="00594898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257618996" w:history="1">
            <w:r w:rsidRPr="00DA6AA5">
              <w:rPr>
                <w:rStyle w:val="Hipervnculo"/>
                <w:noProof/>
              </w:rPr>
              <w:t>Modelo Entidad-Relación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_Toc257618996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02149C58" w14:textId="77777777" w:rsidR="00594898" w:rsidRDefault="00594898">
          <w:pPr>
            <w:pStyle w:val="TDC3"/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257618997" w:history="1">
            <w:r w:rsidRPr="00DA6AA5">
              <w:rPr>
                <w:rStyle w:val="Hipervnculo"/>
                <w:noProof/>
              </w:rPr>
              <w:t>Definición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_Toc257618997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6BBE9D3B" w14:textId="77777777" w:rsidR="00594898" w:rsidRDefault="00594898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257618998" w:history="1">
            <w:r w:rsidRPr="00DA6AA5">
              <w:rPr>
                <w:rStyle w:val="Hipervnculo"/>
                <w:noProof/>
              </w:rPr>
              <w:t>Descripción de Entidades y Atributos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_Toc257618998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0AA2C24C" w14:textId="77777777" w:rsidR="00594898" w:rsidRDefault="00594898">
          <w:pPr>
            <w:pStyle w:val="TDC3"/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257618999" w:history="1">
            <w:r w:rsidRPr="00DA6AA5">
              <w:rPr>
                <w:rStyle w:val="Hipervnculo"/>
                <w:noProof/>
              </w:rPr>
              <w:t>Llaves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_Toc257618999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21048A58" w14:textId="77777777" w:rsidR="00594898" w:rsidRDefault="00594898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257619000" w:history="1">
            <w:r w:rsidRPr="00DA6AA5">
              <w:rPr>
                <w:rStyle w:val="Hipervnculo"/>
                <w:noProof/>
              </w:rPr>
              <w:t>Relaciones Encontradas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_Toc257619000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463C164E" w14:textId="77777777" w:rsidR="00594898" w:rsidRDefault="00594898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257619001" w:history="1">
            <w:r w:rsidRPr="00DA6AA5">
              <w:rPr>
                <w:rStyle w:val="Hipervnculo"/>
                <w:noProof/>
              </w:rPr>
              <w:t>Diagrama E-R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_Toc257619001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0A307AFE" w14:textId="77777777" w:rsidR="00594898" w:rsidRDefault="00594898">
          <w:pPr>
            <w:pStyle w:val="TDC3"/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257619002" w:history="1">
            <w:r w:rsidRPr="00DA6AA5">
              <w:rPr>
                <w:rStyle w:val="Hipervnculo"/>
                <w:noProof/>
              </w:rPr>
              <w:t>Principios de diseño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_Toc257619002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00EB0EC9" w14:textId="77777777" w:rsidR="00594898" w:rsidRDefault="00594898">
          <w:pPr>
            <w:pStyle w:val="TDC3"/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257619003" w:history="1">
            <w:r w:rsidRPr="00DA6AA5">
              <w:rPr>
                <w:rStyle w:val="Hipervnculo"/>
                <w:noProof/>
              </w:rPr>
              <w:t>Notación diagrama E-R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_Toc257619003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54A2E473" w14:textId="77777777" w:rsidR="00594898" w:rsidRDefault="00594898">
          <w:pPr>
            <w:pStyle w:val="TDC3"/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257619004" w:history="1">
            <w:r w:rsidRPr="00DA6AA5">
              <w:rPr>
                <w:rStyle w:val="Hipervnculo"/>
                <w:noProof/>
              </w:rPr>
              <w:t>Ejemplos Diagrama E-R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_Toc257619004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0822E8CC" w14:textId="77777777" w:rsidR="00594898" w:rsidRDefault="00594898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257619005" w:history="1">
            <w:r w:rsidRPr="00DA6AA5">
              <w:rPr>
                <w:rStyle w:val="Hipervnculo"/>
                <w:noProof/>
              </w:rPr>
              <w:t>Modelo Relacional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_Toc257619005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3E4990F5" w14:textId="77777777" w:rsidR="00594898" w:rsidRDefault="00594898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257619006" w:history="1">
            <w:r w:rsidRPr="00DA6AA5">
              <w:rPr>
                <w:rStyle w:val="Hipervnculo"/>
                <w:noProof/>
              </w:rPr>
              <w:t>Comentarios sobre el Modelo Relacional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_Toc257619006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274ADF59" w14:textId="77777777" w:rsidR="00594898" w:rsidRDefault="00594898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257619007" w:history="1">
            <w:r w:rsidRPr="00DA6AA5">
              <w:rPr>
                <w:rStyle w:val="Hipervnculo"/>
                <w:noProof/>
              </w:rPr>
              <w:t>Normalización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_Toc257619007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7E6712B9" w14:textId="77777777" w:rsidR="00594898" w:rsidRDefault="00594898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257619008" w:history="1">
            <w:r w:rsidRPr="00DA6AA5">
              <w:rPr>
                <w:rStyle w:val="Hipervnculo"/>
                <w:noProof/>
              </w:rPr>
              <w:t>Justificación de Forma normal adoptada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_Toc257619008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534648A7" w14:textId="77777777" w:rsidR="00594898" w:rsidRDefault="00594898">
          <w:pPr>
            <w:pStyle w:val="TDC2"/>
            <w:rPr>
              <w:rFonts w:eastAsiaTheme="minorEastAsia"/>
              <w:i w:val="0"/>
              <w:iCs w:val="0"/>
              <w:noProof/>
              <w:sz w:val="22"/>
              <w:szCs w:val="22"/>
              <w:lang w:eastAsia="es-ES"/>
            </w:rPr>
          </w:pPr>
          <w:hyperlink w:anchor="_Toc257619009" w:history="1">
            <w:r w:rsidRPr="00DA6AA5">
              <w:rPr>
                <w:rStyle w:val="Hipervnculo"/>
                <w:noProof/>
              </w:rPr>
              <w:t>Especificación de la Distribución de Datos</w:t>
            </w:r>
            <w:r>
              <w:rPr>
                <w:noProof/>
                <w:webHidden/>
              </w:rPr>
              <w:tab/>
            </w:r>
            <w:r w:rsidR="00E1375F"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_Toc257619009 \h </w:instrText>
            </w:r>
            <w:r w:rsidR="00E1375F">
              <w:rPr>
                <w:noProof/>
                <w:webHidden/>
              </w:rPr>
            </w:r>
            <w:r w:rsidR="00E1375F"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 w:rsidR="00E1375F">
              <w:rPr>
                <w:noProof/>
                <w:webHidden/>
              </w:rPr>
              <w:fldChar w:fldCharType="end"/>
            </w:r>
          </w:hyperlink>
        </w:p>
        <w:p w14:paraId="4A5E1BD7" w14:textId="77777777" w:rsidR="000F79DF" w:rsidRDefault="00E1375F" w:rsidP="000F79DF">
          <w:pPr>
            <w:tabs>
              <w:tab w:val="left" w:pos="5954"/>
            </w:tabs>
          </w:pPr>
          <w:r>
            <w:fldChar w:fldCharType="end"/>
          </w:r>
        </w:p>
      </w:sdtContent>
    </w:sdt>
    <w:p w14:paraId="175ED389" w14:textId="77777777" w:rsidR="0040066E" w:rsidRDefault="0040066E" w:rsidP="000F79DF"/>
    <w:p w14:paraId="2BE5ECBD" w14:textId="77777777" w:rsidR="00861B8F" w:rsidRDefault="00861B8F" w:rsidP="0040066E">
      <w:r>
        <w:br w:type="page"/>
      </w:r>
    </w:p>
    <w:sdt>
      <w:sdtPr>
        <w:alias w:val="Título"/>
        <w:id w:val="11545898"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p w14:paraId="2EB7CA74" w14:textId="77777777" w:rsidR="00A13DBA" w:rsidRDefault="000C5A1B" w:rsidP="009A3173">
          <w:pPr>
            <w:pStyle w:val="PSI-Ttulo"/>
          </w:pPr>
          <w:r>
            <w:rPr>
              <w:lang w:val="es-AR"/>
            </w:rPr>
            <w:t>Modelo de Datos</w:t>
          </w:r>
        </w:p>
      </w:sdtContent>
    </w:sdt>
    <w:p w14:paraId="5BDE9C08" w14:textId="77777777" w:rsidR="007F38C0" w:rsidRDefault="007F38C0"/>
    <w:p w14:paraId="0614BB39" w14:textId="77777777" w:rsidR="002D57DA" w:rsidRDefault="002D57DA" w:rsidP="003E74FD">
      <w:pPr>
        <w:pStyle w:val="PSI-Ttulo1"/>
      </w:pPr>
      <w:bookmarkStart w:id="0" w:name="_Toc257618990"/>
      <w:r>
        <w:t>Introducción</w:t>
      </w:r>
      <w:bookmarkEnd w:id="0"/>
    </w:p>
    <w:p w14:paraId="0CCEEEC4" w14:textId="6BCF3501" w:rsidR="000C5A1B" w:rsidRPr="00CD1D24" w:rsidRDefault="00CD1D24">
      <w:r>
        <w:t>El modelo de datos describe los datos que se digitalizaran, su estructura, sus características y sus restricciones</w:t>
      </w:r>
      <w:r w:rsidR="000C5A1B">
        <w:br w:type="page"/>
      </w:r>
    </w:p>
    <w:p w14:paraId="79AA7A11" w14:textId="77777777" w:rsidR="002D57DA" w:rsidRPr="00C00A70" w:rsidRDefault="002D57DA" w:rsidP="00C00A70">
      <w:pPr>
        <w:pStyle w:val="PSI-Ttulo1"/>
      </w:pPr>
      <w:bookmarkStart w:id="1" w:name="_Toc257618994"/>
      <w:r w:rsidRPr="00C00A70">
        <w:lastRenderedPageBreak/>
        <w:t>Diseño de Datos</w:t>
      </w:r>
      <w:bookmarkEnd w:id="1"/>
    </w:p>
    <w:p w14:paraId="1C19DD19" w14:textId="136EBFAF" w:rsidR="002D57DA" w:rsidRDefault="00CD1D24" w:rsidP="000C7AFC">
      <w:r>
        <w:t xml:space="preserve">Para el diseño de los datos se utilizará el MERE en primera instancia para realizar el diseño conceptual. Luego, se transformará a un sistema de grafos relacionales para representar </w:t>
      </w:r>
      <w:r w:rsidR="000C7AFC">
        <w:t>unas las relaciones</w:t>
      </w:r>
      <w:r>
        <w:t xml:space="preserve"> entre </w:t>
      </w:r>
      <w:r w:rsidR="000C7AFC">
        <w:t>las distintas entidades</w:t>
      </w:r>
      <w:r>
        <w:t xml:space="preserve">. Luego, se elegirá un SGBD y se bajará el </w:t>
      </w:r>
      <w:r w:rsidR="000C7AFC">
        <w:t>nivel de</w:t>
      </w:r>
      <w:r>
        <w:t xml:space="preserve"> abstracción</w:t>
      </w:r>
    </w:p>
    <w:p w14:paraId="575ABC0C" w14:textId="4EECF7BE" w:rsidR="000C7AFC" w:rsidRPr="000C7AFC" w:rsidRDefault="00551C63" w:rsidP="000C7AFC">
      <w:pPr>
        <w:pStyle w:val="Ttulo2"/>
      </w:pPr>
      <w:bookmarkStart w:id="2" w:name="_Toc257618996"/>
      <w:r>
        <w:t>Modelo Entidad-Relación</w:t>
      </w:r>
      <w:bookmarkEnd w:id="2"/>
      <w:r>
        <w:t xml:space="preserve"> </w:t>
      </w:r>
    </w:p>
    <w:p w14:paraId="040E7816" w14:textId="77C8074F" w:rsidR="002879A2" w:rsidRDefault="006A04D2" w:rsidP="000C7AFC">
      <w:pPr>
        <w:pStyle w:val="PSI-Ttulo2"/>
      </w:pPr>
      <w:bookmarkStart w:id="3" w:name="_Toc257618998"/>
      <w:r>
        <w:t xml:space="preserve">Descripción de Entidades </w:t>
      </w:r>
      <w:r w:rsidR="000279E1">
        <w:t>y Atributos</w:t>
      </w:r>
      <w:bookmarkEnd w:id="3"/>
    </w:p>
    <w:p w14:paraId="5015F9D3" w14:textId="56A5DCB4" w:rsidR="000C7AFC" w:rsidRDefault="000C7AFC" w:rsidP="000C7AFC">
      <w:r>
        <w:t xml:space="preserve">Se identificaron las </w:t>
      </w:r>
      <w:r w:rsidRPr="00EE5C3B">
        <w:t>siguientes</w:t>
      </w:r>
      <w:r>
        <w:t xml:space="preserve"> entidades junto con sus atributos. </w:t>
      </w:r>
    </w:p>
    <w:p w14:paraId="5BD373B8" w14:textId="77777777" w:rsidR="000C7AFC" w:rsidRPr="00DC1BAB" w:rsidRDefault="000C7AFC" w:rsidP="000C7AFC"/>
    <w:p w14:paraId="3A219AFE" w14:textId="77777777" w:rsidR="006A04D2" w:rsidRDefault="006A04D2" w:rsidP="0025469E">
      <w:pPr>
        <w:pStyle w:val="PSI-Ttulo2"/>
      </w:pPr>
      <w:bookmarkStart w:id="4" w:name="_Toc257619000"/>
      <w:r>
        <w:t>Relaciones Encontradas</w:t>
      </w:r>
      <w:bookmarkEnd w:id="4"/>
    </w:p>
    <w:p w14:paraId="65E8DE5D" w14:textId="77777777" w:rsidR="00A4167C" w:rsidRPr="000C5A1B" w:rsidRDefault="00A4167C" w:rsidP="00536A3D">
      <w:pPr>
        <w:pStyle w:val="PSI-Comentario"/>
      </w:pPr>
    </w:p>
    <w:p w14:paraId="31A773D2" w14:textId="77777777" w:rsidR="00A4167C" w:rsidRDefault="00A4167C" w:rsidP="006A04D2">
      <w:pPr>
        <w:jc w:val="right"/>
        <w:rPr>
          <w:b/>
          <w:lang w:val="es-ES_tradnl"/>
        </w:rPr>
      </w:pPr>
    </w:p>
    <w:p w14:paraId="0013178F" w14:textId="77777777" w:rsidR="006A04D2" w:rsidRDefault="006A04D2" w:rsidP="0025469E">
      <w:pPr>
        <w:pStyle w:val="Ttulo2"/>
      </w:pPr>
      <w:bookmarkStart w:id="5" w:name="_Toc257619001"/>
      <w:r>
        <w:t>Diagrama E-R</w:t>
      </w:r>
      <w:bookmarkEnd w:id="5"/>
    </w:p>
    <w:p w14:paraId="5A6A8839" w14:textId="77777777" w:rsidR="00072689" w:rsidRDefault="00842D1E" w:rsidP="00CC5E09">
      <w:pPr>
        <w:pStyle w:val="Ttulo3"/>
      </w:pPr>
      <w:bookmarkStart w:id="6" w:name="_Toc257619003"/>
      <w:r>
        <w:t>Notación</w:t>
      </w:r>
      <w:r w:rsidR="00CC5E09">
        <w:t xml:space="preserve"> diagrama E-R</w:t>
      </w:r>
      <w:bookmarkEnd w:id="6"/>
    </w:p>
    <w:p w14:paraId="43F8E918" w14:textId="77777777" w:rsidR="00506E51" w:rsidRPr="00506E51" w:rsidRDefault="00506E51" w:rsidP="00506E51"/>
    <w:p w14:paraId="3F131742" w14:textId="4FCD6067" w:rsidR="00CC5E09" w:rsidRDefault="00CC5E09" w:rsidP="00CC5E09">
      <w:pPr>
        <w:jc w:val="center"/>
      </w:pPr>
    </w:p>
    <w:p w14:paraId="5A701B23" w14:textId="77777777" w:rsidR="00CC5E09" w:rsidRDefault="00CC5E09" w:rsidP="0089787A">
      <w:pPr>
        <w:pStyle w:val="PSI-Comentario"/>
        <w:jc w:val="center"/>
      </w:pPr>
      <w:r>
        <w:t>Notación Diagrama E-R</w:t>
      </w:r>
    </w:p>
    <w:p w14:paraId="19CDF797" w14:textId="77777777" w:rsidR="00143435" w:rsidRDefault="00143435">
      <w:pPr>
        <w:rPr>
          <w:rFonts w:asciiTheme="majorHAnsi" w:eastAsiaTheme="majorEastAsia" w:hAnsiTheme="majorHAnsi" w:cstheme="majorBidi"/>
          <w:b/>
          <w:bCs/>
          <w:color w:val="4F81BD" w:themeColor="accent1"/>
        </w:rPr>
      </w:pPr>
      <w:r>
        <w:br w:type="page"/>
      </w:r>
    </w:p>
    <w:p w14:paraId="0DA02896" w14:textId="77777777" w:rsidR="00842D1E" w:rsidRDefault="00842D1E" w:rsidP="00842D1E">
      <w:pPr>
        <w:pStyle w:val="Ttulo3"/>
      </w:pPr>
      <w:bookmarkStart w:id="7" w:name="_Toc257619004"/>
      <w:r>
        <w:lastRenderedPageBreak/>
        <w:t>Ejemplos Diagrama E-R</w:t>
      </w:r>
      <w:bookmarkEnd w:id="7"/>
    </w:p>
    <w:p w14:paraId="5441B5F8" w14:textId="77777777" w:rsidR="00143435" w:rsidRPr="00143435" w:rsidRDefault="00143435" w:rsidP="00143435"/>
    <w:p w14:paraId="77EEBCC3" w14:textId="14F82F41" w:rsidR="00143435" w:rsidRPr="00143435" w:rsidRDefault="00143435" w:rsidP="00C578D1">
      <w:pPr>
        <w:jc w:val="center"/>
      </w:pPr>
    </w:p>
    <w:p w14:paraId="6D078984" w14:textId="77777777" w:rsidR="00143435" w:rsidRDefault="00143435" w:rsidP="0089787A">
      <w:pPr>
        <w:pStyle w:val="PSI-Comentario"/>
        <w:jc w:val="center"/>
      </w:pPr>
    </w:p>
    <w:p w14:paraId="55338609" w14:textId="1039904E" w:rsidR="00842D1E" w:rsidRDefault="00842D1E" w:rsidP="00C578D1">
      <w:pPr>
        <w:jc w:val="center"/>
      </w:pPr>
    </w:p>
    <w:p w14:paraId="773B9DAA" w14:textId="0B61C2F3" w:rsidR="00842D1E" w:rsidRDefault="00842D1E" w:rsidP="0084706A">
      <w:pPr>
        <w:jc w:val="center"/>
        <w:rPr>
          <w:lang w:val="es-AR"/>
        </w:rPr>
      </w:pPr>
    </w:p>
    <w:p w14:paraId="451C7A1E" w14:textId="77777777" w:rsidR="0084706A" w:rsidRDefault="0084706A" w:rsidP="0089787A">
      <w:pPr>
        <w:pStyle w:val="PSI-Comentario"/>
        <w:jc w:val="center"/>
      </w:pPr>
    </w:p>
    <w:p w14:paraId="54FF0ECB" w14:textId="77777777" w:rsidR="006A04D2" w:rsidRDefault="006A04D2" w:rsidP="0025469E">
      <w:pPr>
        <w:pStyle w:val="Ttulo2"/>
      </w:pPr>
      <w:bookmarkStart w:id="8" w:name="_Toc257619005"/>
      <w:r>
        <w:t>Modelo Relacional</w:t>
      </w:r>
      <w:bookmarkEnd w:id="8"/>
    </w:p>
    <w:p w14:paraId="57E76C5E" w14:textId="4080AA1C" w:rsidR="006A04D2" w:rsidRDefault="006A04D2" w:rsidP="006A04D2">
      <w:pPr>
        <w:jc w:val="right"/>
        <w:rPr>
          <w:b/>
        </w:rPr>
      </w:pPr>
    </w:p>
    <w:p w14:paraId="64353E31" w14:textId="77777777" w:rsidR="00506E51" w:rsidRDefault="00506E51" w:rsidP="00536A3D">
      <w:pPr>
        <w:pStyle w:val="Ttulo2"/>
      </w:pPr>
    </w:p>
    <w:p w14:paraId="699FDB27" w14:textId="77777777" w:rsidR="00536A3D" w:rsidRDefault="00536A3D" w:rsidP="00536A3D">
      <w:pPr>
        <w:pStyle w:val="Ttulo2"/>
      </w:pPr>
      <w:bookmarkStart w:id="9" w:name="_Toc257619006"/>
      <w:r>
        <w:t>Comentarios sobre el Modelo Relacional</w:t>
      </w:r>
      <w:bookmarkEnd w:id="9"/>
    </w:p>
    <w:p w14:paraId="34A762F3" w14:textId="77777777" w:rsidR="00536A3D" w:rsidRPr="00536A3D" w:rsidRDefault="00536A3D" w:rsidP="00536A3D">
      <w:pPr>
        <w:pStyle w:val="PSI-Comentario"/>
      </w:pPr>
      <w:r w:rsidRPr="000C5A1B">
        <w:t>[</w:t>
      </w:r>
      <w:r>
        <w:t>Esta sección está destinada a todos los comentarios y aclaraciones que se deban hacer sobre el modelo Relacional generado</w:t>
      </w:r>
      <w:r w:rsidRPr="000C5A1B">
        <w:t>]</w:t>
      </w:r>
    </w:p>
    <w:p w14:paraId="148BE0D1" w14:textId="77777777" w:rsidR="00260F53" w:rsidRDefault="00260F53" w:rsidP="00536A3D">
      <w:pPr>
        <w:pStyle w:val="Ttulo2"/>
      </w:pPr>
    </w:p>
    <w:p w14:paraId="553C71EA" w14:textId="77777777" w:rsidR="00536A3D" w:rsidRDefault="00536A3D" w:rsidP="00536A3D">
      <w:pPr>
        <w:pStyle w:val="Ttulo2"/>
      </w:pPr>
      <w:bookmarkStart w:id="10" w:name="_Toc257619007"/>
      <w:r>
        <w:t>Normalización</w:t>
      </w:r>
      <w:bookmarkEnd w:id="10"/>
    </w:p>
    <w:p w14:paraId="0AEAFC7F" w14:textId="77777777" w:rsidR="00260F53" w:rsidRPr="00260F53" w:rsidRDefault="00EA155A" w:rsidP="00260F53">
      <w:pPr>
        <w:pStyle w:val="PSI-Comentario"/>
        <w:rPr>
          <w:lang w:val="es-ES"/>
        </w:rPr>
      </w:pPr>
      <w:r w:rsidRPr="000C5A1B">
        <w:t>[</w:t>
      </w:r>
      <w:r w:rsidR="00260F53" w:rsidRPr="00260F53">
        <w:t>Una vez creadas las tablas hay que verificarlas y revisar si aún se puede reduc</w:t>
      </w:r>
      <w:r w:rsidR="00260F53">
        <w:t>ir u optimizar de alguna manera, para esto se aplic</w:t>
      </w:r>
      <w:r w:rsidR="0089787A">
        <w:t>an</w:t>
      </w:r>
      <w:r w:rsidR="00260F53">
        <w:t xml:space="preserve"> algunos principios de normalización para </w:t>
      </w:r>
      <w:r w:rsidR="00360FDB">
        <w:t>mitigar</w:t>
      </w:r>
      <w:r w:rsidR="00260F53">
        <w:t xml:space="preserve"> los siguientes problemas: </w:t>
      </w:r>
    </w:p>
    <w:p w14:paraId="73E5497C" w14:textId="77777777" w:rsidR="00260F53" w:rsidRDefault="00260F53" w:rsidP="00260F53">
      <w:pPr>
        <w:pStyle w:val="PSI-Comentario"/>
      </w:pPr>
      <w:r w:rsidRPr="00260F53">
        <w:rPr>
          <w:b/>
          <w:bCs/>
        </w:rPr>
        <w:t>Redundancia</w:t>
      </w:r>
      <w:r w:rsidRPr="00260F53">
        <w:t xml:space="preserve">: la información se repite innecesariamente en muchas tuplas. </w:t>
      </w:r>
    </w:p>
    <w:p w14:paraId="3E410079" w14:textId="77777777" w:rsidR="00260F53" w:rsidRPr="00260F53" w:rsidRDefault="00260F53" w:rsidP="00260F53">
      <w:pPr>
        <w:pStyle w:val="PSI-Comentario"/>
      </w:pPr>
      <w:r w:rsidRPr="00260F53">
        <w:rPr>
          <w:b/>
          <w:bCs/>
        </w:rPr>
        <w:t>Anomalías de actualización</w:t>
      </w:r>
      <w:r w:rsidRPr="00260F53">
        <w:t>: cuando al cambiar la información en una tupla se descuida el actualizarla en otra.</w:t>
      </w:r>
    </w:p>
    <w:p w14:paraId="5EBC077C" w14:textId="77777777" w:rsidR="00260F53" w:rsidRPr="00260F53" w:rsidRDefault="00260F53" w:rsidP="00260F53">
      <w:pPr>
        <w:pStyle w:val="PSI-Comentario"/>
      </w:pPr>
      <w:r w:rsidRPr="00260F53">
        <w:rPr>
          <w:b/>
          <w:bCs/>
        </w:rPr>
        <w:t>Anomalías de eliminación</w:t>
      </w:r>
      <w:r w:rsidRPr="00260F53">
        <w:t>: si un conjunto de valores llegan a estar vacíos y se llega a perder información relacionada co</w:t>
      </w:r>
      <w:r w:rsidR="00EA155A">
        <w:t>mo un efecto de la eliminación.</w:t>
      </w:r>
      <w:r w:rsidR="00EA155A" w:rsidRPr="00EA155A">
        <w:t xml:space="preserve"> </w:t>
      </w:r>
      <w:r w:rsidR="00EA155A" w:rsidRPr="000C5A1B">
        <w:t>]</w:t>
      </w:r>
    </w:p>
    <w:p w14:paraId="6E77FE9B" w14:textId="77777777" w:rsidR="00260F53" w:rsidRPr="00260F53" w:rsidRDefault="00260F53" w:rsidP="00260F53"/>
    <w:p w14:paraId="0C6F62FE" w14:textId="77777777" w:rsidR="00536A3D" w:rsidRDefault="00536A3D" w:rsidP="00536A3D">
      <w:pPr>
        <w:pStyle w:val="Ttulo2"/>
      </w:pPr>
      <w:bookmarkStart w:id="11" w:name="_Toc257619008"/>
      <w:r>
        <w:t xml:space="preserve">Justificación </w:t>
      </w:r>
      <w:r w:rsidR="0089787A">
        <w:t xml:space="preserve">de </w:t>
      </w:r>
      <w:r>
        <w:t>Forma normal adoptada</w:t>
      </w:r>
      <w:bookmarkEnd w:id="11"/>
    </w:p>
    <w:p w14:paraId="2835664B" w14:textId="77777777" w:rsidR="0013599F" w:rsidRPr="008D7588" w:rsidRDefault="00EA155A" w:rsidP="008D7588">
      <w:pPr>
        <w:pStyle w:val="PSI-Comentario"/>
      </w:pPr>
      <w:r w:rsidRPr="000C5A1B">
        <w:t>[</w:t>
      </w:r>
      <w:r w:rsidR="0013599F" w:rsidRPr="008D7588">
        <w:t xml:space="preserve">Luego de adoptar alguna forma normal (primera forma normal, segunda forma normal, tercera forma normal o bien la Forma normal de Boyce-Codd (BCNF)) se debe justificar por que se </w:t>
      </w:r>
      <w:proofErr w:type="spellStart"/>
      <w:r w:rsidR="0013599F" w:rsidRPr="008D7588">
        <w:t>selecciono</w:t>
      </w:r>
      <w:proofErr w:type="spellEnd"/>
      <w:r w:rsidR="0013599F" w:rsidRPr="008D7588">
        <w:t xml:space="preserve"> esa forma normal y aclarar sus mejo</w:t>
      </w:r>
      <w:r>
        <w:t>rías hacia el modelo relacional</w:t>
      </w:r>
      <w:r w:rsidR="0089787A">
        <w:t>.</w:t>
      </w:r>
      <w:r w:rsidR="0089787A" w:rsidRPr="00EA155A">
        <w:t>]</w:t>
      </w:r>
    </w:p>
    <w:p w14:paraId="23A211AE" w14:textId="77777777" w:rsidR="006A04D2" w:rsidRPr="0013599F" w:rsidRDefault="0013599F" w:rsidP="00536A3D">
      <w:pPr>
        <w:pStyle w:val="PSI-Comentario"/>
        <w:rPr>
          <w:lang w:val="es-ES"/>
        </w:rPr>
      </w:pPr>
      <w:r w:rsidRPr="0013599F">
        <w:rPr>
          <w:lang w:val="es-ES"/>
        </w:rPr>
        <w:t xml:space="preserve"> </w:t>
      </w:r>
    </w:p>
    <w:p w14:paraId="1B8D1029" w14:textId="77777777" w:rsidR="002D57DA" w:rsidRPr="000C5A1B" w:rsidRDefault="002D57DA" w:rsidP="00F23068">
      <w:pPr>
        <w:pStyle w:val="PSI-Ttulo2"/>
      </w:pPr>
      <w:bookmarkStart w:id="12" w:name="_Toc257619009"/>
      <w:r w:rsidRPr="000C5A1B">
        <w:lastRenderedPageBreak/>
        <w:t>Especificación de la Distribución de Datos</w:t>
      </w:r>
      <w:bookmarkEnd w:id="12"/>
    </w:p>
    <w:p w14:paraId="0DB1C778" w14:textId="77777777" w:rsidR="002D57DA" w:rsidRPr="000C5A1B" w:rsidRDefault="00536A3D" w:rsidP="00536A3D">
      <w:pPr>
        <w:pStyle w:val="PSI-Comentario"/>
      </w:pPr>
      <w:r w:rsidRPr="000C5A1B">
        <w:t xml:space="preserve">[En esta sección se especifica el modelo de distribución de datos indicando la ubicación de los manejadores </w:t>
      </w:r>
      <w:r w:rsidR="002D57DA" w:rsidRPr="000C5A1B">
        <w:t>de bases de datos o sistemas de archivos, así como los distintos elementos de la estructura física de datos (base de datos, tablas, índices), en los nodos correspondientes.</w:t>
      </w:r>
    </w:p>
    <w:p w14:paraId="783E0083" w14:textId="77777777" w:rsidR="00581D90" w:rsidRDefault="002D57DA" w:rsidP="00536A3D">
      <w:pPr>
        <w:pStyle w:val="PSI-Comentario"/>
      </w:pPr>
      <w:r w:rsidRPr="000C5A1B">
        <w:t xml:space="preserve">Para elaborar esta sección el Arquitecto trabajará en conjunto con el Especialista Técnico </w:t>
      </w:r>
      <w:r w:rsidR="00F23068" w:rsidRPr="000C5A1B">
        <w:t>de</w:t>
      </w:r>
      <w:r w:rsidRPr="000C5A1B">
        <w:t xml:space="preserve"> Base de Datos.]</w:t>
      </w:r>
    </w:p>
    <w:p w14:paraId="7DA68B16" w14:textId="77777777" w:rsidR="00C00A70" w:rsidRDefault="00C00A70" w:rsidP="00536A3D">
      <w:pPr>
        <w:pStyle w:val="PSI-Comentario"/>
      </w:pPr>
    </w:p>
    <w:p w14:paraId="7932C19A" w14:textId="77777777" w:rsidR="00C00A70" w:rsidRPr="00C37985" w:rsidRDefault="00C00A70" w:rsidP="00536A3D">
      <w:pPr>
        <w:pStyle w:val="PSI-Comentario"/>
      </w:pPr>
    </w:p>
    <w:sectPr w:rsidR="00C00A70" w:rsidRPr="00C37985" w:rsidSect="0092483A">
      <w:headerReference w:type="default" r:id="rId10"/>
      <w:footerReference w:type="default" r:id="rId11"/>
      <w:pgSz w:w="11906" w:h="16838"/>
      <w:pgMar w:top="1535" w:right="1701" w:bottom="1417" w:left="1701" w:header="567" w:footer="57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B16C9D" w14:textId="77777777" w:rsidR="00F61B55" w:rsidRDefault="00F61B55" w:rsidP="00C94FBE">
      <w:pPr>
        <w:spacing w:before="0" w:line="240" w:lineRule="auto"/>
      </w:pPr>
      <w:r>
        <w:separator/>
      </w:r>
    </w:p>
    <w:p w14:paraId="11A0BD9F" w14:textId="77777777" w:rsidR="00F61B55" w:rsidRDefault="00F61B55"/>
  </w:endnote>
  <w:endnote w:type="continuationSeparator" w:id="0">
    <w:p w14:paraId="6A13DAF7" w14:textId="77777777" w:rsidR="00F61B55" w:rsidRDefault="00F61B55" w:rsidP="00C94FBE">
      <w:pPr>
        <w:spacing w:before="0" w:line="240" w:lineRule="auto"/>
      </w:pPr>
      <w:r>
        <w:continuationSeparator/>
      </w:r>
    </w:p>
    <w:p w14:paraId="16C43496" w14:textId="77777777" w:rsidR="00F61B55" w:rsidRDefault="00F61B5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arSymbol">
    <w:altName w:val="Segoe UI Symbol"/>
    <w:charset w:val="02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mbus Roman No9 L">
    <w:altName w:val="Times New Roman"/>
    <w:charset w:val="00"/>
    <w:family w:val="roman"/>
    <w:pitch w:val="variable"/>
  </w:font>
  <w:font w:name="DejaVu Sans">
    <w:charset w:val="00"/>
    <w:family w:val="swiss"/>
    <w:pitch w:val="variable"/>
    <w:sig w:usb0="E7002EFF" w:usb1="D200FDFF" w:usb2="0A042029" w:usb3="00000000" w:csb0="8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CEFEF0" w14:textId="33B656E5" w:rsidR="00D255E1" w:rsidRDefault="00000000" w:rsidP="000F4F97">
    <w:pPr>
      <w:tabs>
        <w:tab w:val="center" w:pos="4252"/>
      </w:tabs>
    </w:pPr>
    <w:sdt>
      <w:sdtPr>
        <w:alias w:val="Compañía"/>
        <w:id w:val="3709535"/>
        <w:dataBinding w:prefixMappings="xmlns:ns0='http://schemas.openxmlformats.org/officeDocument/2006/extended-properties' " w:xpath="/ns0:Properties[1]/ns0:Company[1]" w:storeItemID="{6668398D-A668-4E3E-A5EB-62B293D839F1}"/>
        <w:text/>
      </w:sdtPr>
      <w:sdtContent>
        <w:r w:rsidR="00511806">
          <w:t>Secretaría Académica</w:t>
        </w:r>
      </w:sdtContent>
    </w:sdt>
    <w:r w:rsidR="00511806">
      <w:rPr>
        <w:noProof/>
        <w:lang w:eastAsia="es-ES"/>
      </w:rPr>
      <mc:AlternateContent>
        <mc:Choice Requires="wpg">
          <w:drawing>
            <wp:anchor distT="0" distB="0" distL="114300" distR="114300" simplePos="0" relativeHeight="251676672" behindDoc="0" locked="0" layoutInCell="0" allowOverlap="1" wp14:anchorId="6725A12B" wp14:editId="01D06B70">
              <wp:simplePos x="0" y="0"/>
              <wp:positionH relativeFrom="page">
                <wp:align>center</wp:align>
              </wp:positionH>
              <wp:positionV relativeFrom="page">
                <wp:align>bottom</wp:align>
              </wp:positionV>
              <wp:extent cx="7539990" cy="809625"/>
              <wp:effectExtent l="9525" t="0" r="13335" b="4445"/>
              <wp:wrapNone/>
              <wp:docPr id="73841454" name="Group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 flipV="1">
                        <a:off x="0" y="0"/>
                        <a:ext cx="7539990" cy="809625"/>
                        <a:chOff x="8" y="9"/>
                        <a:chExt cx="15823" cy="1439"/>
                      </a:xfrm>
                    </wpg:grpSpPr>
                    <wps:wsp>
                      <wps:cNvPr id="1667223492" name="AutoShape 28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874541927" name="Rectangle 29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group w14:anchorId="1A3B51BF" id="Group 27" o:spid="_x0000_s1026" style="position:absolute;margin-left:0;margin-top:0;width:593.7pt;height:63.75pt;flip:y;z-index:251676672;mso-width-percent:1000;mso-height-percent:900;mso-position-horizontal:center;mso-position-horizontal-relative:page;mso-position-vertical:bottom;mso-position-vertical-relative:page;mso-width-percent:1000;mso-height-percent:900;mso-height-relative:bottom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" o:allowincell="f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8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" strokecolor="#31849b [2408]"/>
              <v:rect id="Rectangle 29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" filled="f" stroked="f"/>
              <w10:wrap anchorx="page" anchory="page"/>
            </v:group>
          </w:pict>
        </mc:Fallback>
      </mc:AlternateContent>
    </w:r>
    <w:r w:rsidR="00511806">
      <w:rPr>
        <w:noProof/>
        <w:lang w:eastAsia="es-ES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29A4ECBA" wp14:editId="0D34DEA3">
              <wp:simplePos x="0" y="0"/>
              <wp:positionH relativeFrom="leftMargin">
                <wp:align>center</wp:align>
              </wp:positionH>
              <wp:positionV relativeFrom="page">
                <wp:align>bottom</wp:align>
              </wp:positionV>
              <wp:extent cx="90805" cy="793115"/>
              <wp:effectExtent l="6350" t="5080" r="7620" b="11430"/>
              <wp:wrapNone/>
              <wp:docPr id="1658705353" name="Rectangl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79311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w14:anchorId="108B7D68" id="Rectangle 26" o:spid="_x0000_s1026" style="position:absolute;margin-left:0;margin-top:0;width:7.15pt;height:62.45pt;z-index:251675648;visibility:visible;mso-wrap-style:square;mso-width-percent:0;mso-height-percent:900;mso-wrap-distance-left:9pt;mso-wrap-distance-top:0;mso-wrap-distance-right:9pt;mso-wrap-distance-bottom:0;mso-position-horizontal:center;mso-position-horizontal-relative:left-margin-area;mso-position-vertical:bottom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" fillcolor="#4bacc6 [3208]" strokecolor="#205867 [1608]">
              <w10:wrap anchorx="margin" anchory="page"/>
            </v:rect>
          </w:pict>
        </mc:Fallback>
      </mc:AlternateContent>
    </w:r>
    <w:sdt>
      <w:sdtPr>
        <w:id w:val="3709536"/>
        <w:docPartObj>
          <w:docPartGallery w:val="Page Numbers (Top of Page)"/>
          <w:docPartUnique/>
        </w:docPartObj>
      </w:sdtPr>
      <w:sdtContent>
        <w:r w:rsidR="00DD5A70">
          <w:tab/>
        </w:r>
        <w:r w:rsidR="00DD5A70">
          <w:tab/>
        </w:r>
        <w:r w:rsidR="00DD5A70">
          <w:tab/>
        </w:r>
        <w:r w:rsidR="00DD5A70">
          <w:tab/>
        </w:r>
        <w:r w:rsidR="00DD5A70" w:rsidRPr="00DD5A70">
          <w:rPr>
            <w:rFonts w:asciiTheme="majorHAnsi" w:hAnsiTheme="majorHAnsi" w:cstheme="majorHAnsi"/>
          </w:rPr>
          <w:t xml:space="preserve">Página </w:t>
        </w:r>
        <w:r w:rsidR="00E1375F" w:rsidRPr="00DD5A70">
          <w:rPr>
            <w:rFonts w:asciiTheme="majorHAnsi" w:hAnsiTheme="majorHAnsi" w:cstheme="majorHAnsi"/>
          </w:rPr>
          <w:fldChar w:fldCharType="begin"/>
        </w:r>
        <w:r w:rsidR="00DD5A70" w:rsidRPr="00DD5A70">
          <w:rPr>
            <w:rFonts w:asciiTheme="majorHAnsi" w:hAnsiTheme="majorHAnsi" w:cstheme="majorHAnsi"/>
          </w:rPr>
          <w:instrText xml:space="preserve"> PAGE </w:instrText>
        </w:r>
        <w:r w:rsidR="00E1375F" w:rsidRPr="00DD5A70">
          <w:rPr>
            <w:rFonts w:asciiTheme="majorHAnsi" w:hAnsiTheme="majorHAnsi" w:cstheme="majorHAnsi"/>
          </w:rPr>
          <w:fldChar w:fldCharType="separate"/>
        </w:r>
        <w:r w:rsidR="0052352E">
          <w:rPr>
            <w:rFonts w:asciiTheme="majorHAnsi" w:hAnsiTheme="majorHAnsi" w:cstheme="majorHAnsi"/>
            <w:noProof/>
          </w:rPr>
          <w:t>2</w:t>
        </w:r>
        <w:r w:rsidR="00E1375F" w:rsidRPr="00DD5A70">
          <w:rPr>
            <w:rFonts w:asciiTheme="majorHAnsi" w:hAnsiTheme="majorHAnsi" w:cstheme="majorHAnsi"/>
          </w:rPr>
          <w:fldChar w:fldCharType="end"/>
        </w:r>
        <w:r w:rsidR="00DD5A70" w:rsidRPr="00DD5A70">
          <w:rPr>
            <w:rFonts w:asciiTheme="majorHAnsi" w:hAnsiTheme="majorHAnsi" w:cstheme="majorHAnsi"/>
          </w:rPr>
          <w:t xml:space="preserve"> de </w:t>
        </w:r>
        <w:r w:rsidR="00E1375F" w:rsidRPr="00DD5A70">
          <w:rPr>
            <w:rFonts w:asciiTheme="majorHAnsi" w:hAnsiTheme="majorHAnsi" w:cstheme="majorHAnsi"/>
          </w:rPr>
          <w:fldChar w:fldCharType="begin"/>
        </w:r>
        <w:r w:rsidR="00DD5A70" w:rsidRPr="00DD5A70">
          <w:rPr>
            <w:rFonts w:asciiTheme="majorHAnsi" w:hAnsiTheme="majorHAnsi" w:cstheme="majorHAnsi"/>
          </w:rPr>
          <w:instrText xml:space="preserve"> NUMPAGES  </w:instrText>
        </w:r>
        <w:r w:rsidR="00E1375F" w:rsidRPr="00DD5A70">
          <w:rPr>
            <w:rFonts w:asciiTheme="majorHAnsi" w:hAnsiTheme="majorHAnsi" w:cstheme="majorHAnsi"/>
          </w:rPr>
          <w:fldChar w:fldCharType="separate"/>
        </w:r>
        <w:r w:rsidR="0052352E">
          <w:rPr>
            <w:rFonts w:asciiTheme="majorHAnsi" w:hAnsiTheme="majorHAnsi" w:cstheme="majorHAnsi"/>
            <w:noProof/>
          </w:rPr>
          <w:t>12</w:t>
        </w:r>
        <w:r w:rsidR="00E1375F" w:rsidRPr="00DD5A70">
          <w:rPr>
            <w:rFonts w:asciiTheme="majorHAnsi" w:hAnsiTheme="majorHAnsi" w:cstheme="majorHAnsi"/>
          </w:rPr>
          <w:fldChar w:fldCharType="end"/>
        </w:r>
      </w:sdtContent>
    </w:sdt>
    <w:r w:rsidR="00511806">
      <w:rPr>
        <w:noProof/>
        <w:lang w:eastAsia="zh-TW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71A69F2" wp14:editId="37E98132">
              <wp:simplePos x="0" y="0"/>
              <wp:positionH relativeFrom="rightMargin">
                <wp:align>center</wp:align>
              </wp:positionH>
              <wp:positionV relativeFrom="page">
                <wp:align>bottom</wp:align>
              </wp:positionV>
              <wp:extent cx="90805" cy="793115"/>
              <wp:effectExtent l="9525" t="5080" r="13970" b="11430"/>
              <wp:wrapNone/>
              <wp:docPr id="475007022" name="Rectangl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79311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w14:anchorId="23A01F8B" id="Rectangle 11" o:spid="_x0000_s1026" style="position:absolute;margin-left:0;margin-top:0;width:7.15pt;height:62.45pt;z-index:251670528;visibility:visible;mso-wrap-style:square;mso-width-percent:0;mso-height-percent:900;mso-wrap-distance-left:9pt;mso-wrap-distance-top:0;mso-wrap-distance-right:9pt;mso-wrap-distance-bottom:0;mso-position-horizontal:center;mso-position-horizontal-relative:right-margin-area;mso-position-vertical:bottom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" fillcolor="#4bacc6 [3208]" strokecolor="#205867 [1608]">
              <w10:wrap anchorx="margin" anchory="page"/>
            </v:rect>
          </w:pict>
        </mc:Fallback>
      </mc:AlternateContent>
    </w:r>
  </w:p>
  <w:sdt>
    <w:sdtPr>
      <w:alias w:val="Autor"/>
      <w:id w:val="10350663"/>
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<w:text/>
    </w:sdtPr>
    <w:sdtContent>
      <w:p w14:paraId="1817342D" w14:textId="5FE460F6" w:rsidR="0092483A" w:rsidRDefault="00511806" w:rsidP="0092483A">
        <w:pPr>
          <w:tabs>
            <w:tab w:val="center" w:pos="4252"/>
          </w:tabs>
          <w:spacing w:before="0"/>
        </w:pPr>
        <w:r>
          <w:t>Santillán Lucas</w: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DF3E1E" w14:textId="77777777" w:rsidR="00F61B55" w:rsidRDefault="00F61B55" w:rsidP="00C94FBE">
      <w:pPr>
        <w:spacing w:before="0" w:line="240" w:lineRule="auto"/>
      </w:pPr>
      <w:r>
        <w:separator/>
      </w:r>
    </w:p>
    <w:p w14:paraId="435EF0A5" w14:textId="77777777" w:rsidR="00F61B55" w:rsidRDefault="00F61B55"/>
  </w:footnote>
  <w:footnote w:type="continuationSeparator" w:id="0">
    <w:p w14:paraId="1982D424" w14:textId="77777777" w:rsidR="00F61B55" w:rsidRDefault="00F61B55" w:rsidP="00C94FBE">
      <w:pPr>
        <w:spacing w:before="0" w:line="240" w:lineRule="auto"/>
      </w:pPr>
      <w:r>
        <w:continuationSeparator/>
      </w:r>
    </w:p>
    <w:p w14:paraId="4B111DC1" w14:textId="77777777" w:rsidR="00F61B55" w:rsidRDefault="00F61B5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Theme="majorHAnsi" w:eastAsiaTheme="majorEastAsia" w:hAnsiTheme="majorHAnsi" w:cstheme="majorBidi"/>
      </w:rPr>
      <w:alias w:val="Título"/>
      <w:id w:val="11545881"/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3341D4B1" w14:textId="77777777" w:rsidR="000F4F97" w:rsidRDefault="000C5A1B">
        <w:pPr>
          <w:pStyle w:val="Encabezado"/>
          <w:rPr>
            <w:rFonts w:asciiTheme="majorHAnsi" w:eastAsiaTheme="majorEastAsia" w:hAnsiTheme="majorHAnsi" w:cstheme="majorBidi"/>
          </w:rPr>
        </w:pPr>
        <w:r>
          <w:rPr>
            <w:rFonts w:asciiTheme="majorHAnsi" w:eastAsiaTheme="majorEastAsia" w:hAnsiTheme="majorHAnsi" w:cstheme="majorBidi"/>
            <w:lang w:val="es-AR"/>
          </w:rPr>
          <w:t>Modelo de Datos</w:t>
        </w:r>
      </w:p>
    </w:sdtContent>
  </w:sdt>
  <w:p w14:paraId="7F8953E0" w14:textId="7C643503" w:rsidR="00D255E1" w:rsidRPr="000F4F97" w:rsidRDefault="002145E7" w:rsidP="000F4F97">
    <w:pPr>
      <w:pStyle w:val="Encabezado"/>
      <w:tabs>
        <w:tab w:val="clear" w:pos="4252"/>
        <w:tab w:val="clear" w:pos="8504"/>
        <w:tab w:val="left" w:pos="7740"/>
      </w:tabs>
      <w:rPr>
        <w:rFonts w:asciiTheme="majorHAnsi" w:eastAsiaTheme="majorEastAsia" w:hAnsiTheme="majorHAnsi" w:cstheme="majorBidi"/>
        <w:szCs w:val="36"/>
      </w:rPr>
    </w:pPr>
    <w:r>
      <w:rPr>
        <w:rFonts w:asciiTheme="majorHAnsi" w:eastAsiaTheme="majorEastAsia" w:hAnsiTheme="majorHAnsi" w:cstheme="majorBidi"/>
        <w:noProof/>
        <w:szCs w:val="36"/>
        <w:lang w:eastAsia="es-ES"/>
      </w:rPr>
      <w:drawing>
        <wp:anchor distT="0" distB="0" distL="114300" distR="114300" simplePos="0" relativeHeight="251684864" behindDoc="0" locked="0" layoutInCell="1" allowOverlap="1" wp14:anchorId="2A59059D" wp14:editId="34392EF4">
          <wp:simplePos x="0" y="0"/>
          <wp:positionH relativeFrom="margin">
            <wp:posOffset>5213985</wp:posOffset>
          </wp:positionH>
          <wp:positionV relativeFrom="margin">
            <wp:posOffset>-836930</wp:posOffset>
          </wp:positionV>
          <wp:extent cx="669290" cy="669290"/>
          <wp:effectExtent l="0" t="0" r="0" b="0"/>
          <wp:wrapSquare wrapText="bothSides"/>
          <wp:docPr id="6" name="0 Imagen" descr="psi-negr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si-negr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69290" cy="66929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2483A">
      <w:rPr>
        <w:rFonts w:asciiTheme="majorHAnsi" w:eastAsiaTheme="majorEastAsia" w:hAnsiTheme="majorHAnsi" w:cstheme="majorBidi"/>
        <w:noProof/>
        <w:szCs w:val="36"/>
        <w:lang w:eastAsia="es-ES"/>
      </w:rPr>
      <w:drawing>
        <wp:anchor distT="0" distB="0" distL="114300" distR="114300" simplePos="0" relativeHeight="251682816" behindDoc="0" locked="0" layoutInCell="1" allowOverlap="1" wp14:anchorId="10CB1518" wp14:editId="59F4F403">
          <wp:simplePos x="0" y="0"/>
          <wp:positionH relativeFrom="margin">
            <wp:posOffset>-470535</wp:posOffset>
          </wp:positionH>
          <wp:positionV relativeFrom="margin">
            <wp:posOffset>-860425</wp:posOffset>
          </wp:positionV>
          <wp:extent cx="425450" cy="666750"/>
          <wp:effectExtent l="19050" t="0" r="0" b="0"/>
          <wp:wrapSquare wrapText="bothSides"/>
          <wp:docPr id="3" name="1 Imagen" descr="UNPA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UNPA.JP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425450" cy="666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11806">
      <w:rPr>
        <w:rFonts w:asciiTheme="majorHAnsi" w:eastAsiaTheme="majorEastAsia" w:hAnsiTheme="majorHAnsi" w:cstheme="majorBidi"/>
        <w:noProof/>
        <w:szCs w:val="36"/>
        <w:lang w:eastAsia="es-ES"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541FD12" wp14:editId="779DD0E7">
              <wp:simplePos x="0" y="0"/>
              <wp:positionH relativeFrom="leftMargin">
                <wp:posOffset>494030</wp:posOffset>
              </wp:positionH>
              <wp:positionV relativeFrom="page">
                <wp:posOffset>0</wp:posOffset>
              </wp:positionV>
              <wp:extent cx="90805" cy="789305"/>
              <wp:effectExtent l="6985" t="9525" r="6985" b="10795"/>
              <wp:wrapNone/>
              <wp:docPr id="410347414" name="Rectangle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789305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w14:anchorId="0D0A0E5F" id="Rectangle 41" o:spid="_x0000_s1026" style="position:absolute;margin-left:38.9pt;margin-top:0;width:7.15pt;height:62.15pt;z-index:251680768;visibility:visible;mso-wrap-style:square;mso-width-percent:0;mso-height-percent:90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" fillcolor="#4bacc6 [3208]" strokecolor="#205867 [1608]">
              <w10:wrap anchorx="margin" anchory="page"/>
            </v:rect>
          </w:pict>
        </mc:Fallback>
      </mc:AlternateContent>
    </w:r>
    <w:r w:rsidR="00511806">
      <w:rPr>
        <w:rFonts w:asciiTheme="majorHAnsi" w:eastAsiaTheme="majorEastAsia" w:hAnsiTheme="majorHAnsi" w:cstheme="majorBidi"/>
        <w:noProof/>
        <w:szCs w:val="36"/>
        <w:lang w:eastAsia="es-ES"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6F96572E" wp14:editId="5B8860A2">
              <wp:simplePos x="0" y="0"/>
              <wp:positionH relativeFrom="leftMargin">
                <wp:posOffset>6974840</wp:posOffset>
              </wp:positionH>
              <wp:positionV relativeFrom="page">
                <wp:posOffset>0</wp:posOffset>
              </wp:positionV>
              <wp:extent cx="90805" cy="789940"/>
              <wp:effectExtent l="5080" t="9525" r="8890" b="10160"/>
              <wp:wrapNone/>
              <wp:docPr id="774887993" name="Rectangle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90805" cy="789940"/>
                      </a:xfrm>
                      <a:prstGeom prst="rect">
                        <a:avLst/>
                      </a:prstGeom>
                      <a:solidFill>
                        <a:schemeClr val="accent5">
                          <a:lumMod val="100000"/>
                          <a:lumOff val="0"/>
                        </a:schemeClr>
                      </a:solidFill>
                      <a:ln w="9525">
                        <a:solidFill>
                          <a:schemeClr val="accent5">
                            <a:lumMod val="50000"/>
                            <a:lumOff val="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bottomMargin">
                <wp14:pctHeight>90000</wp14:pctHeight>
              </wp14:sizeRelV>
            </wp:anchor>
          </w:drawing>
        </mc:Choice>
        <mc:Fallback>
          <w:pict>
            <v:rect w14:anchorId="3A6694AF" id="Rectangle 34" o:spid="_x0000_s1026" style="position:absolute;margin-left:549.2pt;margin-top:0;width:7.15pt;height:62.2pt;z-index:251678720;visibility:visible;mso-wrap-style:square;mso-width-percent:0;mso-height-percent:900;mso-wrap-distance-left:9pt;mso-wrap-distance-top:0;mso-wrap-distance-right:9pt;mso-wrap-distance-bottom:0;mso-position-horizontal:absolute;mso-position-horizontal-relative:left-margin-area;mso-position-vertical:absolute;mso-position-vertical-relative:page;mso-width-percent:0;mso-height-percent:900;mso-width-relative:page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" fillcolor="#4bacc6 [3208]" strokecolor="#205867 [1608]">
              <w10:wrap anchorx="margin" anchory="page"/>
            </v:rect>
          </w:pict>
        </mc:Fallback>
      </mc:AlternateContent>
    </w:r>
    <w:r w:rsidR="00511806">
      <w:rPr>
        <w:rFonts w:asciiTheme="majorHAnsi" w:eastAsiaTheme="majorEastAsia" w:hAnsiTheme="majorHAnsi" w:cstheme="majorBidi"/>
        <w:noProof/>
        <w:szCs w:val="36"/>
        <w:lang w:eastAsia="es-ES"/>
      </w:rPr>
      <mc:AlternateContent>
        <mc:Choice Requires="wpg">
          <w:drawing>
            <wp:anchor distT="0" distB="0" distL="114300" distR="114300" simplePos="0" relativeHeight="251679744" behindDoc="0" locked="0" layoutInCell="1" allowOverlap="1" wp14:anchorId="759B7007" wp14:editId="65C68A42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537450" cy="815340"/>
              <wp:effectExtent l="9525" t="0" r="6350" b="3810"/>
              <wp:wrapNone/>
              <wp:docPr id="511046367" name="Group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537450" cy="815340"/>
                        <a:chOff x="8" y="9"/>
                        <a:chExt cx="15823" cy="1439"/>
                      </a:xfrm>
                    </wpg:grpSpPr>
                    <wps:wsp>
                      <wps:cNvPr id="965117008" name="AutoShape 36"/>
                      <wps:cNvCnPr>
                        <a:cxnSpLocks noChangeShapeType="1"/>
                      </wps:cNvCnPr>
                      <wps:spPr bwMode="auto">
                        <a:xfrm>
                          <a:off x="9" y="1431"/>
                          <a:ext cx="15822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accent5">
                              <a:lumMod val="75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  <wps:wsp>
                      <wps:cNvPr id="1913736706" name="Rectangle 37"/>
                      <wps:cNvSpPr>
                        <a:spLocks noChangeArrowheads="1"/>
                      </wps:cNvSpPr>
                      <wps:spPr bwMode="auto">
                        <a:xfrm>
                          <a:off x="8" y="9"/>
                          <a:ext cx="4031" cy="143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100000</wp14:pctWidth>
              </wp14:sizeRelH>
              <wp14:sizeRelV relativeFrom="topMargin">
                <wp14:pctHeight>0</wp14:pctHeight>
              </wp14:sizeRelV>
            </wp:anchor>
          </w:drawing>
        </mc:Choice>
        <mc:Fallback>
          <w:pict>
            <v:group w14:anchorId="0EEEF2C3" id="Group 35" o:spid="_x0000_s1026" style="position:absolute;margin-left:0;margin-top:0;width:593.5pt;height:64.2pt;z-index:251679744;mso-width-percent:1000;mso-position-horizontal:center;mso-position-horizontal-relative:page;mso-position-vertical:top;mso-position-vertical-relative:page;mso-width-percent:1000;mso-height-relative:top-margin-area" coordorigin="8,9" coordsize="15823,14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"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6" o:spid="_x0000_s1027" type="#_x0000_t32" style="position:absolute;left:9;top:1431;width:1582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" strokecolor="#31849b [2408]"/>
              <v:rect id="Rectangle 37" o:spid="_x0000_s1028" style="position:absolute;left:8;top:9;width:4031;height:14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" filled="f" stroked="f"/>
              <w10:wrap anchorx="page" anchory="page"/>
            </v:group>
          </w:pict>
        </mc:Fallback>
      </mc:AlternateContent>
    </w:r>
    <w:sdt>
      <w:sdtPr>
        <w:rPr>
          <w:rFonts w:asciiTheme="majorHAnsi" w:eastAsiaTheme="majorEastAsia" w:hAnsiTheme="majorHAnsi" w:cstheme="majorBidi"/>
          <w:szCs w:val="36"/>
        </w:rPr>
        <w:alias w:val="Subtítulo"/>
        <w:id w:val="11545882"/>
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<w:text/>
      </w:sdtPr>
      <w:sdtContent>
        <w:r w:rsidR="00511806">
          <w:rPr>
            <w:rFonts w:asciiTheme="majorHAnsi" w:eastAsiaTheme="majorEastAsia" w:hAnsiTheme="majorHAnsi" w:cstheme="majorBidi"/>
            <w:szCs w:val="36"/>
          </w:rPr>
          <w:t>eGraduados</w:t>
        </w:r>
      </w:sdtContent>
    </w:sdt>
    <w:r w:rsidR="000F4F97">
      <w:rPr>
        <w:rFonts w:asciiTheme="majorHAnsi" w:eastAsiaTheme="majorEastAsia" w:hAnsiTheme="majorHAnsi" w:cstheme="majorBidi"/>
        <w:szCs w:val="36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multilevel"/>
    <w:tmpl w:val="00000003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1" w15:restartNumberingAfterBreak="0">
    <w:nsid w:val="00000004"/>
    <w:multiLevelType w:val="multilevel"/>
    <w:tmpl w:val="796A7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2" w15:restartNumberingAfterBreak="0">
    <w:nsid w:val="00000005"/>
    <w:multiLevelType w:val="multilevel"/>
    <w:tmpl w:val="00000005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3" w15:restartNumberingAfterBreak="0">
    <w:nsid w:val="00000006"/>
    <w:multiLevelType w:val="multilevel"/>
    <w:tmpl w:val="0000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tarSymbol"/>
        <w:sz w:val="18"/>
        <w:szCs w:val="18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tarSymbol"/>
        <w:sz w:val="18"/>
        <w:szCs w:val="18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tarSymbol"/>
        <w:sz w:val="18"/>
        <w:szCs w:val="18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tarSymbol"/>
        <w:sz w:val="18"/>
        <w:szCs w:val="18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tarSymbol"/>
        <w:sz w:val="18"/>
        <w:szCs w:val="18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tarSymbol"/>
        <w:sz w:val="18"/>
        <w:szCs w:val="18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tarSymbol"/>
        <w:sz w:val="18"/>
        <w:szCs w:val="18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tarSymbol"/>
        <w:sz w:val="18"/>
        <w:szCs w:val="18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tarSymbol"/>
        <w:sz w:val="18"/>
        <w:szCs w:val="18"/>
      </w:rPr>
    </w:lvl>
  </w:abstractNum>
  <w:abstractNum w:abstractNumId="4" w15:restartNumberingAfterBreak="0">
    <w:nsid w:val="03591150"/>
    <w:multiLevelType w:val="multilevel"/>
    <w:tmpl w:val="C7D26A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1EC450D"/>
    <w:multiLevelType w:val="hybridMultilevel"/>
    <w:tmpl w:val="8D1847A2"/>
    <w:lvl w:ilvl="0" w:tplc="BA6077CA">
      <w:start w:val="1"/>
      <w:numFmt w:val="bullet"/>
      <w:lvlText w:val=""/>
      <w:lvlJc w:val="left"/>
      <w:pPr>
        <w:ind w:left="829" w:hanging="360"/>
      </w:pPr>
      <w:rPr>
        <w:rFonts w:ascii="Symbol" w:hAnsi="Symbol" w:hint="default"/>
      </w:rPr>
    </w:lvl>
    <w:lvl w:ilvl="1" w:tplc="265632F6" w:tentative="1">
      <w:start w:val="1"/>
      <w:numFmt w:val="bullet"/>
      <w:lvlText w:val="o"/>
      <w:lvlJc w:val="left"/>
      <w:pPr>
        <w:ind w:left="1549" w:hanging="360"/>
      </w:pPr>
      <w:rPr>
        <w:rFonts w:ascii="Courier New" w:hAnsi="Courier New" w:cs="Courier New" w:hint="default"/>
      </w:rPr>
    </w:lvl>
    <w:lvl w:ilvl="2" w:tplc="7DAA5CC0" w:tentative="1">
      <w:start w:val="1"/>
      <w:numFmt w:val="bullet"/>
      <w:lvlText w:val=""/>
      <w:lvlJc w:val="left"/>
      <w:pPr>
        <w:ind w:left="2269" w:hanging="360"/>
      </w:pPr>
      <w:rPr>
        <w:rFonts w:ascii="Wingdings" w:hAnsi="Wingdings" w:hint="default"/>
      </w:rPr>
    </w:lvl>
    <w:lvl w:ilvl="3" w:tplc="CE08C850" w:tentative="1">
      <w:start w:val="1"/>
      <w:numFmt w:val="bullet"/>
      <w:lvlText w:val=""/>
      <w:lvlJc w:val="left"/>
      <w:pPr>
        <w:ind w:left="2989" w:hanging="360"/>
      </w:pPr>
      <w:rPr>
        <w:rFonts w:ascii="Symbol" w:hAnsi="Symbol" w:hint="default"/>
      </w:rPr>
    </w:lvl>
    <w:lvl w:ilvl="4" w:tplc="5FFC99F8" w:tentative="1">
      <w:start w:val="1"/>
      <w:numFmt w:val="bullet"/>
      <w:lvlText w:val="o"/>
      <w:lvlJc w:val="left"/>
      <w:pPr>
        <w:ind w:left="3709" w:hanging="360"/>
      </w:pPr>
      <w:rPr>
        <w:rFonts w:ascii="Courier New" w:hAnsi="Courier New" w:cs="Courier New" w:hint="default"/>
      </w:rPr>
    </w:lvl>
    <w:lvl w:ilvl="5" w:tplc="6CA0C3BC" w:tentative="1">
      <w:start w:val="1"/>
      <w:numFmt w:val="bullet"/>
      <w:lvlText w:val=""/>
      <w:lvlJc w:val="left"/>
      <w:pPr>
        <w:ind w:left="4429" w:hanging="360"/>
      </w:pPr>
      <w:rPr>
        <w:rFonts w:ascii="Wingdings" w:hAnsi="Wingdings" w:hint="default"/>
      </w:rPr>
    </w:lvl>
    <w:lvl w:ilvl="6" w:tplc="A142E5EE" w:tentative="1">
      <w:start w:val="1"/>
      <w:numFmt w:val="bullet"/>
      <w:lvlText w:val=""/>
      <w:lvlJc w:val="left"/>
      <w:pPr>
        <w:ind w:left="5149" w:hanging="360"/>
      </w:pPr>
      <w:rPr>
        <w:rFonts w:ascii="Symbol" w:hAnsi="Symbol" w:hint="default"/>
      </w:rPr>
    </w:lvl>
    <w:lvl w:ilvl="7" w:tplc="6E2E3214" w:tentative="1">
      <w:start w:val="1"/>
      <w:numFmt w:val="bullet"/>
      <w:lvlText w:val="o"/>
      <w:lvlJc w:val="left"/>
      <w:pPr>
        <w:ind w:left="5869" w:hanging="360"/>
      </w:pPr>
      <w:rPr>
        <w:rFonts w:ascii="Courier New" w:hAnsi="Courier New" w:cs="Courier New" w:hint="default"/>
      </w:rPr>
    </w:lvl>
    <w:lvl w:ilvl="8" w:tplc="94529AD8" w:tentative="1">
      <w:start w:val="1"/>
      <w:numFmt w:val="bullet"/>
      <w:lvlText w:val=""/>
      <w:lvlJc w:val="left"/>
      <w:pPr>
        <w:ind w:left="6589" w:hanging="360"/>
      </w:pPr>
      <w:rPr>
        <w:rFonts w:ascii="Wingdings" w:hAnsi="Wingdings" w:hint="default"/>
      </w:rPr>
    </w:lvl>
  </w:abstractNum>
  <w:abstractNum w:abstractNumId="6" w15:restartNumberingAfterBreak="0">
    <w:nsid w:val="1DAB5759"/>
    <w:multiLevelType w:val="multilevel"/>
    <w:tmpl w:val="9648D4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55F5799"/>
    <w:multiLevelType w:val="hybridMultilevel"/>
    <w:tmpl w:val="B8F40458"/>
    <w:lvl w:ilvl="0" w:tplc="0C0A0001">
      <w:start w:val="1"/>
      <w:numFmt w:val="decimal"/>
      <w:lvlText w:val="%1."/>
      <w:lvlJc w:val="left"/>
      <w:pPr>
        <w:ind w:left="720" w:hanging="360"/>
      </w:pPr>
    </w:lvl>
    <w:lvl w:ilvl="1" w:tplc="0C0A0003" w:tentative="1">
      <w:start w:val="1"/>
      <w:numFmt w:val="lowerLetter"/>
      <w:lvlText w:val="%2."/>
      <w:lvlJc w:val="left"/>
      <w:pPr>
        <w:ind w:left="1440" w:hanging="360"/>
      </w:pPr>
    </w:lvl>
    <w:lvl w:ilvl="2" w:tplc="0C0A0005" w:tentative="1">
      <w:start w:val="1"/>
      <w:numFmt w:val="lowerRoman"/>
      <w:lvlText w:val="%3."/>
      <w:lvlJc w:val="right"/>
      <w:pPr>
        <w:ind w:left="2160" w:hanging="180"/>
      </w:pPr>
    </w:lvl>
    <w:lvl w:ilvl="3" w:tplc="0C0A0001" w:tentative="1">
      <w:start w:val="1"/>
      <w:numFmt w:val="decimal"/>
      <w:lvlText w:val="%4."/>
      <w:lvlJc w:val="left"/>
      <w:pPr>
        <w:ind w:left="2880" w:hanging="360"/>
      </w:pPr>
    </w:lvl>
    <w:lvl w:ilvl="4" w:tplc="0C0A0003" w:tentative="1">
      <w:start w:val="1"/>
      <w:numFmt w:val="lowerLetter"/>
      <w:lvlText w:val="%5."/>
      <w:lvlJc w:val="left"/>
      <w:pPr>
        <w:ind w:left="3600" w:hanging="360"/>
      </w:pPr>
    </w:lvl>
    <w:lvl w:ilvl="5" w:tplc="0C0A0005" w:tentative="1">
      <w:start w:val="1"/>
      <w:numFmt w:val="lowerRoman"/>
      <w:lvlText w:val="%6."/>
      <w:lvlJc w:val="right"/>
      <w:pPr>
        <w:ind w:left="4320" w:hanging="180"/>
      </w:pPr>
    </w:lvl>
    <w:lvl w:ilvl="6" w:tplc="0C0A0001" w:tentative="1">
      <w:start w:val="1"/>
      <w:numFmt w:val="decimal"/>
      <w:lvlText w:val="%7."/>
      <w:lvlJc w:val="left"/>
      <w:pPr>
        <w:ind w:left="5040" w:hanging="360"/>
      </w:pPr>
    </w:lvl>
    <w:lvl w:ilvl="7" w:tplc="0C0A0003" w:tentative="1">
      <w:start w:val="1"/>
      <w:numFmt w:val="lowerLetter"/>
      <w:lvlText w:val="%8."/>
      <w:lvlJc w:val="left"/>
      <w:pPr>
        <w:ind w:left="5760" w:hanging="360"/>
      </w:pPr>
    </w:lvl>
    <w:lvl w:ilvl="8" w:tplc="0C0A0005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5746D8D"/>
    <w:multiLevelType w:val="multilevel"/>
    <w:tmpl w:val="06F42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C758E7"/>
    <w:multiLevelType w:val="multilevel"/>
    <w:tmpl w:val="B484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87036EC"/>
    <w:multiLevelType w:val="hybridMultilevel"/>
    <w:tmpl w:val="BDFE724A"/>
    <w:lvl w:ilvl="0" w:tplc="5E8E03B8">
      <w:start w:val="1"/>
      <w:numFmt w:val="decimal"/>
      <w:lvlText w:val="%1."/>
      <w:lvlJc w:val="left"/>
      <w:pPr>
        <w:ind w:left="360" w:hanging="360"/>
      </w:pPr>
    </w:lvl>
    <w:lvl w:ilvl="1" w:tplc="F990A722" w:tentative="1">
      <w:start w:val="1"/>
      <w:numFmt w:val="lowerLetter"/>
      <w:lvlText w:val="%2."/>
      <w:lvlJc w:val="left"/>
      <w:pPr>
        <w:ind w:left="1440" w:hanging="360"/>
      </w:pPr>
    </w:lvl>
    <w:lvl w:ilvl="2" w:tplc="756C1460" w:tentative="1">
      <w:start w:val="1"/>
      <w:numFmt w:val="lowerRoman"/>
      <w:lvlText w:val="%3."/>
      <w:lvlJc w:val="right"/>
      <w:pPr>
        <w:ind w:left="2160" w:hanging="180"/>
      </w:pPr>
    </w:lvl>
    <w:lvl w:ilvl="3" w:tplc="153E6918" w:tentative="1">
      <w:start w:val="1"/>
      <w:numFmt w:val="decimal"/>
      <w:lvlText w:val="%4."/>
      <w:lvlJc w:val="left"/>
      <w:pPr>
        <w:ind w:left="2880" w:hanging="360"/>
      </w:pPr>
    </w:lvl>
    <w:lvl w:ilvl="4" w:tplc="5E36956C" w:tentative="1">
      <w:start w:val="1"/>
      <w:numFmt w:val="lowerLetter"/>
      <w:lvlText w:val="%5."/>
      <w:lvlJc w:val="left"/>
      <w:pPr>
        <w:ind w:left="3600" w:hanging="360"/>
      </w:pPr>
    </w:lvl>
    <w:lvl w:ilvl="5" w:tplc="D3144174" w:tentative="1">
      <w:start w:val="1"/>
      <w:numFmt w:val="lowerRoman"/>
      <w:lvlText w:val="%6."/>
      <w:lvlJc w:val="right"/>
      <w:pPr>
        <w:ind w:left="4320" w:hanging="180"/>
      </w:pPr>
    </w:lvl>
    <w:lvl w:ilvl="6" w:tplc="52EC7DCE" w:tentative="1">
      <w:start w:val="1"/>
      <w:numFmt w:val="decimal"/>
      <w:lvlText w:val="%7."/>
      <w:lvlJc w:val="left"/>
      <w:pPr>
        <w:ind w:left="5040" w:hanging="360"/>
      </w:pPr>
    </w:lvl>
    <w:lvl w:ilvl="7" w:tplc="D15C2CD6" w:tentative="1">
      <w:start w:val="1"/>
      <w:numFmt w:val="lowerLetter"/>
      <w:lvlText w:val="%8."/>
      <w:lvlJc w:val="left"/>
      <w:pPr>
        <w:ind w:left="5760" w:hanging="360"/>
      </w:pPr>
    </w:lvl>
    <w:lvl w:ilvl="8" w:tplc="8FA4141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922BDB"/>
    <w:multiLevelType w:val="multilevel"/>
    <w:tmpl w:val="4DD2E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51F1126"/>
    <w:multiLevelType w:val="multilevel"/>
    <w:tmpl w:val="484CF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71778C"/>
    <w:multiLevelType w:val="singleLevel"/>
    <w:tmpl w:val="C966EFC0"/>
    <w:lvl w:ilvl="0">
      <w:start w:val="1"/>
      <w:numFmt w:val="none"/>
      <w:lvlText w:val=""/>
      <w:legacy w:legacy="1" w:legacySpace="120" w:legacyIndent="357"/>
      <w:lvlJc w:val="left"/>
      <w:pPr>
        <w:ind w:left="357" w:hanging="357"/>
      </w:pPr>
      <w:rPr>
        <w:rFonts w:ascii="Wingdings" w:hAnsi="Wingdings" w:hint="default"/>
      </w:rPr>
    </w:lvl>
  </w:abstractNum>
  <w:abstractNum w:abstractNumId="14" w15:restartNumberingAfterBreak="0">
    <w:nsid w:val="708E589C"/>
    <w:multiLevelType w:val="multilevel"/>
    <w:tmpl w:val="381042DE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304"/>
        </w:tabs>
        <w:ind w:left="1304" w:hanging="73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98"/>
        </w:tabs>
        <w:ind w:left="2098" w:hanging="79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948"/>
        </w:tabs>
        <w:ind w:left="2948" w:hanging="850"/>
      </w:pPr>
      <w:rPr>
        <w:rFonts w:hint="default"/>
      </w:rPr>
    </w:lvl>
    <w:lvl w:ilvl="4">
      <w:start w:val="1"/>
      <w:numFmt w:val="bullet"/>
      <w:lvlText w:val="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</w:abstractNum>
  <w:abstractNum w:abstractNumId="15" w15:restartNumberingAfterBreak="0">
    <w:nsid w:val="7DD64906"/>
    <w:multiLevelType w:val="hybridMultilevel"/>
    <w:tmpl w:val="795E7434"/>
    <w:lvl w:ilvl="0" w:tplc="13B201BE">
      <w:start w:val="1"/>
      <w:numFmt w:val="bullet"/>
      <w:pStyle w:val="PSI-ComentarioVieta"/>
      <w:lvlText w:val=""/>
      <w:lvlJc w:val="left"/>
      <w:pPr>
        <w:ind w:left="1072" w:hanging="360"/>
      </w:pPr>
      <w:rPr>
        <w:rFonts w:ascii="Symbol" w:hAnsi="Symbol" w:hint="default"/>
      </w:rPr>
    </w:lvl>
    <w:lvl w:ilvl="1" w:tplc="36FE28D0">
      <w:start w:val="1"/>
      <w:numFmt w:val="bullet"/>
      <w:lvlText w:val="o"/>
      <w:lvlJc w:val="left"/>
      <w:pPr>
        <w:ind w:left="1792" w:hanging="360"/>
      </w:pPr>
      <w:rPr>
        <w:rFonts w:ascii="Courier New" w:hAnsi="Courier New" w:cs="Courier New" w:hint="default"/>
      </w:rPr>
    </w:lvl>
    <w:lvl w:ilvl="2" w:tplc="F6164C36" w:tentative="1">
      <w:start w:val="1"/>
      <w:numFmt w:val="bullet"/>
      <w:lvlText w:val=""/>
      <w:lvlJc w:val="left"/>
      <w:pPr>
        <w:ind w:left="2512" w:hanging="360"/>
      </w:pPr>
      <w:rPr>
        <w:rFonts w:ascii="Wingdings" w:hAnsi="Wingdings" w:hint="default"/>
      </w:rPr>
    </w:lvl>
    <w:lvl w:ilvl="3" w:tplc="12D0FB2A" w:tentative="1">
      <w:start w:val="1"/>
      <w:numFmt w:val="bullet"/>
      <w:lvlText w:val=""/>
      <w:lvlJc w:val="left"/>
      <w:pPr>
        <w:ind w:left="3232" w:hanging="360"/>
      </w:pPr>
      <w:rPr>
        <w:rFonts w:ascii="Symbol" w:hAnsi="Symbol" w:hint="default"/>
      </w:rPr>
    </w:lvl>
    <w:lvl w:ilvl="4" w:tplc="38D009B8" w:tentative="1">
      <w:start w:val="1"/>
      <w:numFmt w:val="bullet"/>
      <w:lvlText w:val="o"/>
      <w:lvlJc w:val="left"/>
      <w:pPr>
        <w:ind w:left="3952" w:hanging="360"/>
      </w:pPr>
      <w:rPr>
        <w:rFonts w:ascii="Courier New" w:hAnsi="Courier New" w:cs="Courier New" w:hint="default"/>
      </w:rPr>
    </w:lvl>
    <w:lvl w:ilvl="5" w:tplc="3A4A9F84" w:tentative="1">
      <w:start w:val="1"/>
      <w:numFmt w:val="bullet"/>
      <w:lvlText w:val=""/>
      <w:lvlJc w:val="left"/>
      <w:pPr>
        <w:ind w:left="4672" w:hanging="360"/>
      </w:pPr>
      <w:rPr>
        <w:rFonts w:ascii="Wingdings" w:hAnsi="Wingdings" w:hint="default"/>
      </w:rPr>
    </w:lvl>
    <w:lvl w:ilvl="6" w:tplc="36F23D92" w:tentative="1">
      <w:start w:val="1"/>
      <w:numFmt w:val="bullet"/>
      <w:lvlText w:val=""/>
      <w:lvlJc w:val="left"/>
      <w:pPr>
        <w:ind w:left="5392" w:hanging="360"/>
      </w:pPr>
      <w:rPr>
        <w:rFonts w:ascii="Symbol" w:hAnsi="Symbol" w:hint="default"/>
      </w:rPr>
    </w:lvl>
    <w:lvl w:ilvl="7" w:tplc="5CCED5F8" w:tentative="1">
      <w:start w:val="1"/>
      <w:numFmt w:val="bullet"/>
      <w:lvlText w:val="o"/>
      <w:lvlJc w:val="left"/>
      <w:pPr>
        <w:ind w:left="6112" w:hanging="360"/>
      </w:pPr>
      <w:rPr>
        <w:rFonts w:ascii="Courier New" w:hAnsi="Courier New" w:cs="Courier New" w:hint="default"/>
      </w:rPr>
    </w:lvl>
    <w:lvl w:ilvl="8" w:tplc="3FA29C36" w:tentative="1">
      <w:start w:val="1"/>
      <w:numFmt w:val="bullet"/>
      <w:lvlText w:val=""/>
      <w:lvlJc w:val="left"/>
      <w:pPr>
        <w:ind w:left="6832" w:hanging="360"/>
      </w:pPr>
      <w:rPr>
        <w:rFonts w:ascii="Wingdings" w:hAnsi="Wingdings" w:hint="default"/>
      </w:rPr>
    </w:lvl>
  </w:abstractNum>
  <w:num w:numId="1" w16cid:durableId="885262341">
    <w:abstractNumId w:val="7"/>
  </w:num>
  <w:num w:numId="2" w16cid:durableId="507254543">
    <w:abstractNumId w:val="10"/>
  </w:num>
  <w:num w:numId="3" w16cid:durableId="842168027">
    <w:abstractNumId w:val="10"/>
  </w:num>
  <w:num w:numId="4" w16cid:durableId="210844891">
    <w:abstractNumId w:val="10"/>
  </w:num>
  <w:num w:numId="5" w16cid:durableId="1632636258">
    <w:abstractNumId w:val="1"/>
  </w:num>
  <w:num w:numId="6" w16cid:durableId="1152450717">
    <w:abstractNumId w:val="2"/>
  </w:num>
  <w:num w:numId="7" w16cid:durableId="380636439">
    <w:abstractNumId w:val="3"/>
  </w:num>
  <w:num w:numId="8" w16cid:durableId="2040622657">
    <w:abstractNumId w:val="0"/>
  </w:num>
  <w:num w:numId="9" w16cid:durableId="1542866437">
    <w:abstractNumId w:val="14"/>
  </w:num>
  <w:num w:numId="10" w16cid:durableId="1161391446">
    <w:abstractNumId w:val="15"/>
  </w:num>
  <w:num w:numId="11" w16cid:durableId="1047144582">
    <w:abstractNumId w:val="5"/>
  </w:num>
  <w:num w:numId="12" w16cid:durableId="803085898">
    <w:abstractNumId w:val="13"/>
  </w:num>
  <w:num w:numId="13" w16cid:durableId="1364134940">
    <w:abstractNumId w:val="9"/>
  </w:num>
  <w:num w:numId="14" w16cid:durableId="686834017">
    <w:abstractNumId w:val="8"/>
  </w:num>
  <w:num w:numId="15" w16cid:durableId="1579628570">
    <w:abstractNumId w:val="4"/>
  </w:num>
  <w:num w:numId="16" w16cid:durableId="882056189">
    <w:abstractNumId w:val="12"/>
  </w:num>
  <w:num w:numId="17" w16cid:durableId="2144497060">
    <w:abstractNumId w:val="11"/>
  </w:num>
  <w:num w:numId="18" w16cid:durableId="45961040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attachedTemplate r:id="rId1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50">
      <o:colormru v:ext="edit" colors="#4bacc6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806"/>
    <w:rsid w:val="00011BED"/>
    <w:rsid w:val="00017EFE"/>
    <w:rsid w:val="000279E1"/>
    <w:rsid w:val="000415FF"/>
    <w:rsid w:val="00045838"/>
    <w:rsid w:val="00045F1A"/>
    <w:rsid w:val="00072689"/>
    <w:rsid w:val="00087F53"/>
    <w:rsid w:val="00092BC0"/>
    <w:rsid w:val="000A0FE7"/>
    <w:rsid w:val="000B4B51"/>
    <w:rsid w:val="000C4C42"/>
    <w:rsid w:val="000C4E31"/>
    <w:rsid w:val="000C5A1B"/>
    <w:rsid w:val="000C7AFC"/>
    <w:rsid w:val="000D4C6E"/>
    <w:rsid w:val="000E6AD4"/>
    <w:rsid w:val="000F0E00"/>
    <w:rsid w:val="000F1888"/>
    <w:rsid w:val="000F4F97"/>
    <w:rsid w:val="000F79DF"/>
    <w:rsid w:val="00101C4D"/>
    <w:rsid w:val="0010416D"/>
    <w:rsid w:val="001117D6"/>
    <w:rsid w:val="001163FF"/>
    <w:rsid w:val="00120513"/>
    <w:rsid w:val="0012205F"/>
    <w:rsid w:val="0013599F"/>
    <w:rsid w:val="001410A7"/>
    <w:rsid w:val="00143435"/>
    <w:rsid w:val="00144AE4"/>
    <w:rsid w:val="00150702"/>
    <w:rsid w:val="00176CB5"/>
    <w:rsid w:val="00183953"/>
    <w:rsid w:val="00185A46"/>
    <w:rsid w:val="00191198"/>
    <w:rsid w:val="001950C8"/>
    <w:rsid w:val="00195934"/>
    <w:rsid w:val="001A2EE6"/>
    <w:rsid w:val="001C27FD"/>
    <w:rsid w:val="001C6104"/>
    <w:rsid w:val="001C799E"/>
    <w:rsid w:val="001F5F92"/>
    <w:rsid w:val="0020621B"/>
    <w:rsid w:val="002119FF"/>
    <w:rsid w:val="002145E7"/>
    <w:rsid w:val="00217A70"/>
    <w:rsid w:val="00222AA1"/>
    <w:rsid w:val="00224B75"/>
    <w:rsid w:val="00236164"/>
    <w:rsid w:val="00251E3D"/>
    <w:rsid w:val="0025469E"/>
    <w:rsid w:val="002548A5"/>
    <w:rsid w:val="00260F53"/>
    <w:rsid w:val="00266C42"/>
    <w:rsid w:val="002879A2"/>
    <w:rsid w:val="00295CA9"/>
    <w:rsid w:val="002A41AA"/>
    <w:rsid w:val="002B506A"/>
    <w:rsid w:val="002B5AF9"/>
    <w:rsid w:val="002D0CCB"/>
    <w:rsid w:val="002D57DA"/>
    <w:rsid w:val="002E0AB6"/>
    <w:rsid w:val="002E7874"/>
    <w:rsid w:val="002F1461"/>
    <w:rsid w:val="002F6293"/>
    <w:rsid w:val="00302798"/>
    <w:rsid w:val="003130E3"/>
    <w:rsid w:val="003149A1"/>
    <w:rsid w:val="00344258"/>
    <w:rsid w:val="003560F2"/>
    <w:rsid w:val="00360FDB"/>
    <w:rsid w:val="00363FD1"/>
    <w:rsid w:val="003803CC"/>
    <w:rsid w:val="00386540"/>
    <w:rsid w:val="003973B3"/>
    <w:rsid w:val="003B683A"/>
    <w:rsid w:val="003B7F1F"/>
    <w:rsid w:val="003C54B1"/>
    <w:rsid w:val="003E12FE"/>
    <w:rsid w:val="003E74FD"/>
    <w:rsid w:val="0040066E"/>
    <w:rsid w:val="004525FF"/>
    <w:rsid w:val="004807AF"/>
    <w:rsid w:val="00493288"/>
    <w:rsid w:val="004A54C8"/>
    <w:rsid w:val="004C5D7E"/>
    <w:rsid w:val="004D45CD"/>
    <w:rsid w:val="004D5185"/>
    <w:rsid w:val="004E4935"/>
    <w:rsid w:val="004F4D25"/>
    <w:rsid w:val="005017FA"/>
    <w:rsid w:val="005046A5"/>
    <w:rsid w:val="00504A67"/>
    <w:rsid w:val="00506E51"/>
    <w:rsid w:val="00511806"/>
    <w:rsid w:val="00511D9A"/>
    <w:rsid w:val="00515617"/>
    <w:rsid w:val="0052352E"/>
    <w:rsid w:val="00536A3D"/>
    <w:rsid w:val="00551C63"/>
    <w:rsid w:val="00564033"/>
    <w:rsid w:val="00566CAB"/>
    <w:rsid w:val="00570F4F"/>
    <w:rsid w:val="00571137"/>
    <w:rsid w:val="00581D90"/>
    <w:rsid w:val="005857BB"/>
    <w:rsid w:val="00594898"/>
    <w:rsid w:val="00597A23"/>
    <w:rsid w:val="005A0664"/>
    <w:rsid w:val="005A301A"/>
    <w:rsid w:val="005A52A2"/>
    <w:rsid w:val="005B6373"/>
    <w:rsid w:val="005E76A4"/>
    <w:rsid w:val="005F133C"/>
    <w:rsid w:val="005F5429"/>
    <w:rsid w:val="005F60BA"/>
    <w:rsid w:val="006124BF"/>
    <w:rsid w:val="00616A6E"/>
    <w:rsid w:val="006919D5"/>
    <w:rsid w:val="006A04D2"/>
    <w:rsid w:val="006A1365"/>
    <w:rsid w:val="006A2495"/>
    <w:rsid w:val="006B3371"/>
    <w:rsid w:val="006B35D9"/>
    <w:rsid w:val="006D7DDE"/>
    <w:rsid w:val="006F5AE1"/>
    <w:rsid w:val="006F62D8"/>
    <w:rsid w:val="00700B05"/>
    <w:rsid w:val="0070494E"/>
    <w:rsid w:val="00705C02"/>
    <w:rsid w:val="00706A07"/>
    <w:rsid w:val="00711DF8"/>
    <w:rsid w:val="00723B0C"/>
    <w:rsid w:val="00726DE8"/>
    <w:rsid w:val="0074170C"/>
    <w:rsid w:val="007447BE"/>
    <w:rsid w:val="00751361"/>
    <w:rsid w:val="00774ECE"/>
    <w:rsid w:val="00782498"/>
    <w:rsid w:val="007A33C6"/>
    <w:rsid w:val="007B151B"/>
    <w:rsid w:val="007B2E53"/>
    <w:rsid w:val="007C742C"/>
    <w:rsid w:val="007D7477"/>
    <w:rsid w:val="007E66A5"/>
    <w:rsid w:val="007F38C0"/>
    <w:rsid w:val="00801130"/>
    <w:rsid w:val="00816B5F"/>
    <w:rsid w:val="00817955"/>
    <w:rsid w:val="00822C20"/>
    <w:rsid w:val="008363F5"/>
    <w:rsid w:val="00842D1E"/>
    <w:rsid w:val="0084706A"/>
    <w:rsid w:val="008539BD"/>
    <w:rsid w:val="00861B8F"/>
    <w:rsid w:val="008652EE"/>
    <w:rsid w:val="00866124"/>
    <w:rsid w:val="00866435"/>
    <w:rsid w:val="00867DE9"/>
    <w:rsid w:val="00870574"/>
    <w:rsid w:val="008844CD"/>
    <w:rsid w:val="00885BB2"/>
    <w:rsid w:val="008860FE"/>
    <w:rsid w:val="008970F4"/>
    <w:rsid w:val="0089787A"/>
    <w:rsid w:val="008A040A"/>
    <w:rsid w:val="008B3B0F"/>
    <w:rsid w:val="008B6C9A"/>
    <w:rsid w:val="008C36AB"/>
    <w:rsid w:val="008D7588"/>
    <w:rsid w:val="008E48FB"/>
    <w:rsid w:val="00904CB6"/>
    <w:rsid w:val="0092483A"/>
    <w:rsid w:val="00924987"/>
    <w:rsid w:val="00931895"/>
    <w:rsid w:val="00940C42"/>
    <w:rsid w:val="00942049"/>
    <w:rsid w:val="00946DDC"/>
    <w:rsid w:val="0096683E"/>
    <w:rsid w:val="009A3173"/>
    <w:rsid w:val="009D101F"/>
    <w:rsid w:val="009E25EF"/>
    <w:rsid w:val="009E4DA8"/>
    <w:rsid w:val="009F4449"/>
    <w:rsid w:val="00A0436A"/>
    <w:rsid w:val="00A12B5B"/>
    <w:rsid w:val="00A13DBA"/>
    <w:rsid w:val="00A2496D"/>
    <w:rsid w:val="00A4002B"/>
    <w:rsid w:val="00A4167C"/>
    <w:rsid w:val="00A45630"/>
    <w:rsid w:val="00A50ABB"/>
    <w:rsid w:val="00A53A7E"/>
    <w:rsid w:val="00A55B05"/>
    <w:rsid w:val="00A670E3"/>
    <w:rsid w:val="00A8070B"/>
    <w:rsid w:val="00AD0A1F"/>
    <w:rsid w:val="00AE0C53"/>
    <w:rsid w:val="00AF6C07"/>
    <w:rsid w:val="00B01480"/>
    <w:rsid w:val="00B0695A"/>
    <w:rsid w:val="00B071F2"/>
    <w:rsid w:val="00B138FE"/>
    <w:rsid w:val="00B144C2"/>
    <w:rsid w:val="00B20663"/>
    <w:rsid w:val="00B21F60"/>
    <w:rsid w:val="00B251C8"/>
    <w:rsid w:val="00B32896"/>
    <w:rsid w:val="00B36B62"/>
    <w:rsid w:val="00B77F48"/>
    <w:rsid w:val="00BA699A"/>
    <w:rsid w:val="00BB23C2"/>
    <w:rsid w:val="00BB4A41"/>
    <w:rsid w:val="00BB4D6F"/>
    <w:rsid w:val="00BB6AAE"/>
    <w:rsid w:val="00BB7855"/>
    <w:rsid w:val="00BC5404"/>
    <w:rsid w:val="00C00A70"/>
    <w:rsid w:val="00C05700"/>
    <w:rsid w:val="00C23F8C"/>
    <w:rsid w:val="00C24CDC"/>
    <w:rsid w:val="00C26C78"/>
    <w:rsid w:val="00C37985"/>
    <w:rsid w:val="00C42873"/>
    <w:rsid w:val="00C5135E"/>
    <w:rsid w:val="00C578D1"/>
    <w:rsid w:val="00C60544"/>
    <w:rsid w:val="00C7670E"/>
    <w:rsid w:val="00C872BB"/>
    <w:rsid w:val="00C94FBE"/>
    <w:rsid w:val="00C97238"/>
    <w:rsid w:val="00CA61D7"/>
    <w:rsid w:val="00CB2CC9"/>
    <w:rsid w:val="00CC5E09"/>
    <w:rsid w:val="00CC671B"/>
    <w:rsid w:val="00CD1D24"/>
    <w:rsid w:val="00CD323E"/>
    <w:rsid w:val="00CE0252"/>
    <w:rsid w:val="00CE0C6E"/>
    <w:rsid w:val="00CE5F83"/>
    <w:rsid w:val="00CE7C8F"/>
    <w:rsid w:val="00CE7F5B"/>
    <w:rsid w:val="00D01B23"/>
    <w:rsid w:val="00D06E99"/>
    <w:rsid w:val="00D15FB2"/>
    <w:rsid w:val="00D255E1"/>
    <w:rsid w:val="00D4598A"/>
    <w:rsid w:val="00D649B2"/>
    <w:rsid w:val="00D657B8"/>
    <w:rsid w:val="00D80E83"/>
    <w:rsid w:val="00D935E3"/>
    <w:rsid w:val="00D93FEC"/>
    <w:rsid w:val="00DA1CEB"/>
    <w:rsid w:val="00DA284A"/>
    <w:rsid w:val="00DC1BAB"/>
    <w:rsid w:val="00DC6867"/>
    <w:rsid w:val="00DD0159"/>
    <w:rsid w:val="00DD5A70"/>
    <w:rsid w:val="00E01FEC"/>
    <w:rsid w:val="00E024D8"/>
    <w:rsid w:val="00E037C9"/>
    <w:rsid w:val="00E1375F"/>
    <w:rsid w:val="00E34178"/>
    <w:rsid w:val="00E36A01"/>
    <w:rsid w:val="00E41820"/>
    <w:rsid w:val="00E41E7A"/>
    <w:rsid w:val="00E438FE"/>
    <w:rsid w:val="00E5392A"/>
    <w:rsid w:val="00E67DB5"/>
    <w:rsid w:val="00E7708C"/>
    <w:rsid w:val="00E8096E"/>
    <w:rsid w:val="00E84E25"/>
    <w:rsid w:val="00E869EA"/>
    <w:rsid w:val="00E93312"/>
    <w:rsid w:val="00E96B2E"/>
    <w:rsid w:val="00EA155A"/>
    <w:rsid w:val="00EA7D8C"/>
    <w:rsid w:val="00EB2CE1"/>
    <w:rsid w:val="00EB5D6A"/>
    <w:rsid w:val="00ED53ED"/>
    <w:rsid w:val="00EE0084"/>
    <w:rsid w:val="00EE5C3B"/>
    <w:rsid w:val="00EF2CAE"/>
    <w:rsid w:val="00F045A2"/>
    <w:rsid w:val="00F163F8"/>
    <w:rsid w:val="00F23068"/>
    <w:rsid w:val="00F36808"/>
    <w:rsid w:val="00F438B1"/>
    <w:rsid w:val="00F54DA6"/>
    <w:rsid w:val="00F61B55"/>
    <w:rsid w:val="00F64ED5"/>
    <w:rsid w:val="00F6748E"/>
    <w:rsid w:val="00F74EE3"/>
    <w:rsid w:val="00F771E5"/>
    <w:rsid w:val="00F813E9"/>
    <w:rsid w:val="00F815F5"/>
    <w:rsid w:val="00F926BE"/>
    <w:rsid w:val="00FA4AD7"/>
    <w:rsid w:val="00FA52C6"/>
    <w:rsid w:val="00FB628D"/>
    <w:rsid w:val="00FC4195"/>
    <w:rsid w:val="00FD679B"/>
    <w:rsid w:val="00FD7E90"/>
    <w:rsid w:val="00FE52F2"/>
    <w:rsid w:val="00FE7ED5"/>
    <w:rsid w:val="00FF1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o:colormru v:ext="edit" colors="#4bacc6"/>
    </o:shapedefaults>
    <o:shapelayout v:ext="edit">
      <o:idmap v:ext="edit" data="2"/>
    </o:shapelayout>
  </w:shapeDefaults>
  <w:decimalSymbol w:val=","/>
  <w:listSeparator w:val=";"/>
  <w14:docId w14:val="5EBB3460"/>
  <w15:docId w15:val="{0E697231-E591-4AB6-90AD-6A4C92D86E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before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436A"/>
  </w:style>
  <w:style w:type="paragraph" w:styleId="Ttulo1">
    <w:name w:val="heading 1"/>
    <w:basedOn w:val="Normal"/>
    <w:next w:val="Normal"/>
    <w:link w:val="Ttulo1Car"/>
    <w:qFormat/>
    <w:rsid w:val="007F38C0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nhideWhenUsed/>
    <w:qFormat/>
    <w:rsid w:val="00A670E3"/>
    <w:pPr>
      <w:keepNext/>
      <w:keepLines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nhideWhenUsed/>
    <w:qFormat/>
    <w:rsid w:val="007F38C0"/>
    <w:pPr>
      <w:keepNext/>
      <w:keepLines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nhideWhenUsed/>
    <w:qFormat/>
    <w:rsid w:val="005F60BA"/>
    <w:pPr>
      <w:keepNext/>
      <w:keepLines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qFormat/>
    <w:rsid w:val="00581D90"/>
    <w:pPr>
      <w:widowControl w:val="0"/>
      <w:spacing w:before="240" w:after="60" w:line="240" w:lineRule="atLeast"/>
      <w:ind w:left="2880"/>
      <w:outlineLvl w:val="4"/>
    </w:pPr>
    <w:rPr>
      <w:rFonts w:ascii="Times New Roman" w:eastAsia="Times New Roman" w:hAnsi="Times New Roman" w:cs="Times New Roman"/>
      <w:szCs w:val="20"/>
      <w:lang w:val="es-ES_tradnl"/>
    </w:rPr>
  </w:style>
  <w:style w:type="paragraph" w:styleId="Ttulo6">
    <w:name w:val="heading 6"/>
    <w:basedOn w:val="Normal"/>
    <w:next w:val="Normal"/>
    <w:link w:val="Ttulo6Car"/>
    <w:qFormat/>
    <w:rsid w:val="00581D90"/>
    <w:pPr>
      <w:widowControl w:val="0"/>
      <w:spacing w:before="240" w:after="60" w:line="240" w:lineRule="atLeast"/>
      <w:ind w:left="2880"/>
      <w:outlineLvl w:val="5"/>
    </w:pPr>
    <w:rPr>
      <w:rFonts w:ascii="Times New Roman" w:eastAsia="Times New Roman" w:hAnsi="Times New Roman" w:cs="Times New Roman"/>
      <w:i/>
      <w:szCs w:val="20"/>
      <w:lang w:val="es-ES_tradnl"/>
    </w:rPr>
  </w:style>
  <w:style w:type="paragraph" w:styleId="Ttulo7">
    <w:name w:val="heading 7"/>
    <w:basedOn w:val="Normal"/>
    <w:next w:val="Normal"/>
    <w:link w:val="Ttulo7Car"/>
    <w:qFormat/>
    <w:rsid w:val="00581D90"/>
    <w:pPr>
      <w:widowControl w:val="0"/>
      <w:spacing w:before="240" w:after="60" w:line="240" w:lineRule="atLeast"/>
      <w:ind w:left="2880"/>
      <w:outlineLvl w:val="6"/>
    </w:pPr>
    <w:rPr>
      <w:rFonts w:ascii="Times New Roman" w:eastAsia="Times New Roman" w:hAnsi="Times New Roman" w:cs="Times New Roman"/>
      <w:sz w:val="20"/>
      <w:szCs w:val="20"/>
      <w:lang w:val="es-ES_tradnl"/>
    </w:rPr>
  </w:style>
  <w:style w:type="paragraph" w:styleId="Ttulo8">
    <w:name w:val="heading 8"/>
    <w:basedOn w:val="Normal"/>
    <w:next w:val="Normal"/>
    <w:link w:val="Ttulo8Car"/>
    <w:qFormat/>
    <w:rsid w:val="00581D90"/>
    <w:pPr>
      <w:widowControl w:val="0"/>
      <w:spacing w:before="240" w:after="60" w:line="240" w:lineRule="atLeast"/>
      <w:ind w:left="2880"/>
      <w:outlineLvl w:val="7"/>
    </w:pPr>
    <w:rPr>
      <w:rFonts w:ascii="Times New Roman" w:eastAsia="Times New Roman" w:hAnsi="Times New Roman" w:cs="Times New Roman"/>
      <w:i/>
      <w:sz w:val="20"/>
      <w:szCs w:val="20"/>
      <w:lang w:val="es-ES_tradnl"/>
    </w:rPr>
  </w:style>
  <w:style w:type="paragraph" w:styleId="Ttulo9">
    <w:name w:val="heading 9"/>
    <w:basedOn w:val="Normal"/>
    <w:next w:val="Normal"/>
    <w:link w:val="Ttulo9Car"/>
    <w:qFormat/>
    <w:rsid w:val="00581D90"/>
    <w:pPr>
      <w:widowControl w:val="0"/>
      <w:spacing w:before="240" w:after="60" w:line="240" w:lineRule="atLeast"/>
      <w:ind w:left="2880"/>
      <w:outlineLvl w:val="8"/>
    </w:pPr>
    <w:rPr>
      <w:rFonts w:ascii="Times New Roman" w:eastAsia="Times New Roman" w:hAnsi="Times New Roman" w:cs="Times New Roman"/>
      <w:b/>
      <w:i/>
      <w:sz w:val="18"/>
      <w:szCs w:val="20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PSI-Comentario">
    <w:name w:val="PSI - Comentario"/>
    <w:basedOn w:val="Normal"/>
    <w:autoRedefine/>
    <w:qFormat/>
    <w:rsid w:val="008D7588"/>
    <w:pPr>
      <w:tabs>
        <w:tab w:val="left" w:pos="0"/>
      </w:tabs>
      <w:ind w:left="115" w:hanging="6"/>
      <w:jc w:val="both"/>
    </w:pPr>
    <w:rPr>
      <w:i/>
      <w:color w:val="548DD4"/>
      <w:lang w:val="es-AR"/>
    </w:rPr>
  </w:style>
  <w:style w:type="paragraph" w:customStyle="1" w:styleId="PSI-ComentarioenTabla">
    <w:name w:val="PSI - Comentario en Tabla"/>
    <w:basedOn w:val="PSI-Comentario"/>
    <w:autoRedefine/>
    <w:qFormat/>
    <w:rsid w:val="00581D90"/>
    <w:pPr>
      <w:jc w:val="left"/>
    </w:pPr>
  </w:style>
  <w:style w:type="paragraph" w:customStyle="1" w:styleId="PSI-DescripcindelDocumentos">
    <w:name w:val="PSI - Descripción del Documentos"/>
    <w:basedOn w:val="Normal"/>
    <w:autoRedefine/>
    <w:qFormat/>
    <w:rsid w:val="00F771E5"/>
    <w:pPr>
      <w:shd w:val="clear" w:color="auto" w:fill="FFFFFF" w:themeFill="background1"/>
    </w:pPr>
    <w:rPr>
      <w:i/>
      <w:color w:val="548DD4"/>
      <w:szCs w:val="21"/>
      <w:lang w:val="es-AR"/>
    </w:rPr>
  </w:style>
  <w:style w:type="character" w:customStyle="1" w:styleId="Ttulo2Car">
    <w:name w:val="Título 2 Car"/>
    <w:basedOn w:val="Fuentedeprrafopredeter"/>
    <w:link w:val="Ttulo2"/>
    <w:uiPriority w:val="9"/>
    <w:rsid w:val="00A670E3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customStyle="1" w:styleId="PSI-Ttulo1">
    <w:name w:val="PSI - Título 1"/>
    <w:basedOn w:val="Ttulo1"/>
    <w:autoRedefine/>
    <w:qFormat/>
    <w:rsid w:val="00C00A70"/>
    <w:pPr>
      <w:keepLines w:val="0"/>
      <w:widowControl w:val="0"/>
      <w:tabs>
        <w:tab w:val="left" w:pos="0"/>
      </w:tabs>
      <w:suppressAutoHyphens/>
      <w:spacing w:before="120" w:after="60" w:line="240" w:lineRule="atLeast"/>
    </w:pPr>
    <w:rPr>
      <w:lang w:val="es-AR"/>
    </w:rPr>
  </w:style>
  <w:style w:type="paragraph" w:customStyle="1" w:styleId="PSI-ComentarioVieta">
    <w:name w:val="PSI - Comentario + Viñeta"/>
    <w:basedOn w:val="PSI-Comentario"/>
    <w:autoRedefine/>
    <w:qFormat/>
    <w:rsid w:val="008B3B0F"/>
    <w:pPr>
      <w:numPr>
        <w:numId w:val="10"/>
      </w:numPr>
      <w:spacing w:before="0" w:line="360" w:lineRule="auto"/>
    </w:pPr>
  </w:style>
  <w:style w:type="paragraph" w:customStyle="1" w:styleId="PSI-Ttulo2">
    <w:name w:val="PSI - Título 2"/>
    <w:basedOn w:val="Ttulo2"/>
    <w:qFormat/>
    <w:rsid w:val="008B3B0F"/>
    <w:rPr>
      <w:lang w:val="es-AR"/>
    </w:rPr>
  </w:style>
  <w:style w:type="paragraph" w:styleId="TDC4">
    <w:name w:val="toc 4"/>
    <w:basedOn w:val="Normal"/>
    <w:next w:val="Normal"/>
    <w:autoRedefine/>
    <w:uiPriority w:val="39"/>
    <w:unhideWhenUsed/>
    <w:rsid w:val="000F79DF"/>
    <w:pPr>
      <w:spacing w:before="0"/>
      <w:ind w:left="660"/>
    </w:pPr>
    <w:rPr>
      <w:sz w:val="20"/>
      <w:szCs w:val="20"/>
    </w:rPr>
  </w:style>
  <w:style w:type="paragraph" w:styleId="TDC5">
    <w:name w:val="toc 5"/>
    <w:basedOn w:val="Normal"/>
    <w:next w:val="Normal"/>
    <w:autoRedefine/>
    <w:uiPriority w:val="39"/>
    <w:unhideWhenUsed/>
    <w:rsid w:val="000F79DF"/>
    <w:pPr>
      <w:spacing w:before="0"/>
      <w:ind w:left="88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0F79DF"/>
    <w:pPr>
      <w:spacing w:before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0F79DF"/>
    <w:pPr>
      <w:spacing w:before="0"/>
      <w:ind w:left="1320"/>
    </w:pPr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C94FBE"/>
  </w:style>
  <w:style w:type="paragraph" w:styleId="Piedepgina">
    <w:name w:val="footer"/>
    <w:basedOn w:val="Normal"/>
    <w:link w:val="PiedepginaCar"/>
    <w:uiPriority w:val="99"/>
    <w:semiHidden/>
    <w:unhideWhenUsed/>
    <w:rsid w:val="00C94FBE"/>
    <w:pPr>
      <w:tabs>
        <w:tab w:val="center" w:pos="4252"/>
        <w:tab w:val="right" w:pos="8504"/>
      </w:tabs>
      <w:spacing w:before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C94FBE"/>
  </w:style>
  <w:style w:type="paragraph" w:customStyle="1" w:styleId="14B321CC4E794F07AD0E6FF1AA38FC7C">
    <w:name w:val="14B321CC4E794F07AD0E6FF1AA38FC7C"/>
    <w:rsid w:val="00C94FBE"/>
    <w:pPr>
      <w:spacing w:before="0" w:after="200"/>
    </w:pPr>
    <w:rPr>
      <w:rFonts w:eastAsiaTheme="minorEastAsia"/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C94FBE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94FBE"/>
    <w:rPr>
      <w:rFonts w:ascii="Tahoma" w:hAnsi="Tahoma" w:cs="Tahoma"/>
      <w:sz w:val="16"/>
      <w:szCs w:val="16"/>
    </w:rPr>
  </w:style>
  <w:style w:type="paragraph" w:styleId="Sinespaciado">
    <w:name w:val="No Spacing"/>
    <w:link w:val="SinespaciadoCar"/>
    <w:uiPriority w:val="1"/>
    <w:qFormat/>
    <w:rsid w:val="00C94FBE"/>
    <w:pPr>
      <w:spacing w:before="0" w:line="240" w:lineRule="auto"/>
    </w:pPr>
    <w:rPr>
      <w:rFonts w:eastAsiaTheme="minorEastAsia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C94FBE"/>
    <w:rPr>
      <w:rFonts w:eastAsiaTheme="minorEastAsia"/>
    </w:rPr>
  </w:style>
  <w:style w:type="character" w:customStyle="1" w:styleId="Ttulo1Car">
    <w:name w:val="Título 1 Car"/>
    <w:basedOn w:val="Fuentedeprrafopredeter"/>
    <w:link w:val="Ttulo1"/>
    <w:uiPriority w:val="9"/>
    <w:rsid w:val="007F38C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3Car">
    <w:name w:val="Título 3 Car"/>
    <w:basedOn w:val="Fuentedeprrafopredeter"/>
    <w:link w:val="Ttulo3"/>
    <w:uiPriority w:val="9"/>
    <w:rsid w:val="007F38C0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DC1">
    <w:name w:val="toc 1"/>
    <w:basedOn w:val="Normal"/>
    <w:next w:val="Normal"/>
    <w:autoRedefine/>
    <w:uiPriority w:val="39"/>
    <w:unhideWhenUsed/>
    <w:qFormat/>
    <w:rsid w:val="000E6AD4"/>
    <w:pPr>
      <w:tabs>
        <w:tab w:val="right" w:leader="dot" w:pos="8505"/>
      </w:tabs>
      <w:spacing w:before="240" w:after="120"/>
    </w:pPr>
    <w:rPr>
      <w:b/>
      <w:bCs/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qFormat/>
    <w:rsid w:val="000E6AD4"/>
    <w:pPr>
      <w:tabs>
        <w:tab w:val="right" w:leader="dot" w:pos="8505"/>
      </w:tabs>
      <w:spacing w:before="120"/>
      <w:ind w:left="220"/>
    </w:pPr>
    <w:rPr>
      <w:i/>
      <w:iCs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7F38C0"/>
    <w:rPr>
      <w:color w:val="0000FF" w:themeColor="hyperlink"/>
      <w:u w:val="single"/>
    </w:rPr>
  </w:style>
  <w:style w:type="paragraph" w:styleId="TtuloTDC">
    <w:name w:val="TOC Heading"/>
    <w:basedOn w:val="Ttulo1"/>
    <w:next w:val="Normal"/>
    <w:uiPriority w:val="39"/>
    <w:unhideWhenUsed/>
    <w:qFormat/>
    <w:rsid w:val="00A13DBA"/>
    <w:pPr>
      <w:outlineLvl w:val="9"/>
    </w:pPr>
  </w:style>
  <w:style w:type="paragraph" w:styleId="TDC3">
    <w:name w:val="toc 3"/>
    <w:basedOn w:val="Normal"/>
    <w:next w:val="Normal"/>
    <w:autoRedefine/>
    <w:uiPriority w:val="39"/>
    <w:unhideWhenUsed/>
    <w:qFormat/>
    <w:rsid w:val="000E6AD4"/>
    <w:pPr>
      <w:tabs>
        <w:tab w:val="right" w:leader="dot" w:pos="8505"/>
      </w:tabs>
      <w:spacing w:before="0"/>
      <w:ind w:left="440"/>
    </w:pPr>
    <w:rPr>
      <w:sz w:val="20"/>
      <w:szCs w:val="20"/>
    </w:rPr>
  </w:style>
  <w:style w:type="character" w:styleId="Textodelmarcadordeposicin">
    <w:name w:val="Placeholder Text"/>
    <w:basedOn w:val="Fuentedeprrafopredeter"/>
    <w:uiPriority w:val="99"/>
    <w:semiHidden/>
    <w:rsid w:val="00570F4F"/>
    <w:rPr>
      <w:color w:val="808080"/>
    </w:rPr>
  </w:style>
  <w:style w:type="paragraph" w:styleId="Textoindependiente">
    <w:name w:val="Body Text"/>
    <w:basedOn w:val="Normal"/>
    <w:link w:val="TextoindependienteCar"/>
    <w:semiHidden/>
    <w:rsid w:val="00570F4F"/>
    <w:pPr>
      <w:keepLines/>
      <w:widowControl w:val="0"/>
      <w:suppressAutoHyphens/>
      <w:spacing w:before="0" w:after="120" w:line="240" w:lineRule="atLeast"/>
      <w:ind w:left="720"/>
    </w:pPr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character" w:customStyle="1" w:styleId="TextoindependienteCar">
    <w:name w:val="Texto independiente Car"/>
    <w:basedOn w:val="Fuentedeprrafopredeter"/>
    <w:link w:val="Textoindependiente"/>
    <w:semiHidden/>
    <w:rsid w:val="00570F4F"/>
    <w:rPr>
      <w:rFonts w:ascii="Times New Roman" w:eastAsia="Times New Roman" w:hAnsi="Times New Roman" w:cs="Times New Roman"/>
      <w:sz w:val="20"/>
      <w:szCs w:val="20"/>
      <w:lang w:val="en-US" w:eastAsia="ar-SA"/>
    </w:rPr>
  </w:style>
  <w:style w:type="paragraph" w:styleId="TDC8">
    <w:name w:val="toc 8"/>
    <w:basedOn w:val="Normal"/>
    <w:next w:val="Normal"/>
    <w:autoRedefine/>
    <w:uiPriority w:val="39"/>
    <w:unhideWhenUsed/>
    <w:rsid w:val="000F79DF"/>
    <w:pPr>
      <w:spacing w:before="0"/>
      <w:ind w:left="1540"/>
    </w:pPr>
    <w:rPr>
      <w:sz w:val="20"/>
      <w:szCs w:val="20"/>
    </w:rPr>
  </w:style>
  <w:style w:type="paragraph" w:customStyle="1" w:styleId="TableContents">
    <w:name w:val="Table Contents"/>
    <w:basedOn w:val="Normal"/>
    <w:rsid w:val="00570F4F"/>
    <w:pPr>
      <w:widowControl w:val="0"/>
      <w:suppressLineNumbers/>
      <w:suppressAutoHyphens/>
      <w:spacing w:before="0" w:line="240" w:lineRule="auto"/>
    </w:pPr>
    <w:rPr>
      <w:rFonts w:ascii="Nimbus Roman No9 L" w:eastAsia="DejaVu Sans" w:hAnsi="Nimbus Roman No9 L" w:cs="DejaVu Sans"/>
      <w:sz w:val="24"/>
      <w:szCs w:val="24"/>
      <w:lang w:val="es-VE" w:eastAsia="es-ES_tradnl" w:bidi="es-ES_tradnl"/>
    </w:rPr>
  </w:style>
  <w:style w:type="paragraph" w:customStyle="1" w:styleId="MNormal">
    <w:name w:val="MNormal"/>
    <w:basedOn w:val="Normal"/>
    <w:rsid w:val="008B3B0F"/>
    <w:pPr>
      <w:spacing w:before="0" w:after="60" w:line="240" w:lineRule="auto"/>
    </w:pPr>
    <w:rPr>
      <w:rFonts w:ascii="Verdana" w:eastAsia="Times New Roman" w:hAnsi="Verdana" w:cs="Arial"/>
      <w:sz w:val="20"/>
      <w:szCs w:val="24"/>
      <w:lang w:eastAsia="es-ES"/>
    </w:rPr>
  </w:style>
  <w:style w:type="paragraph" w:styleId="TDC9">
    <w:name w:val="toc 9"/>
    <w:basedOn w:val="Normal"/>
    <w:next w:val="Normal"/>
    <w:autoRedefine/>
    <w:uiPriority w:val="39"/>
    <w:unhideWhenUsed/>
    <w:rsid w:val="000F79DF"/>
    <w:pPr>
      <w:spacing w:before="0"/>
      <w:ind w:left="1760"/>
    </w:pPr>
    <w:rPr>
      <w:sz w:val="20"/>
      <w:szCs w:val="20"/>
    </w:rPr>
  </w:style>
  <w:style w:type="paragraph" w:customStyle="1" w:styleId="PSI-Ttulo3">
    <w:name w:val="PSI - Título 3"/>
    <w:basedOn w:val="Ttulo3"/>
    <w:autoRedefine/>
    <w:qFormat/>
    <w:rsid w:val="005F60BA"/>
  </w:style>
  <w:style w:type="character" w:customStyle="1" w:styleId="Ttulo4Car">
    <w:name w:val="Título 4 Car"/>
    <w:basedOn w:val="Fuentedeprrafopredeter"/>
    <w:link w:val="Ttulo4"/>
    <w:uiPriority w:val="9"/>
    <w:rsid w:val="005F60BA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customStyle="1" w:styleId="PSI-Ttulo4">
    <w:name w:val="PSI - Título 4"/>
    <w:basedOn w:val="Ttulo4"/>
    <w:autoRedefine/>
    <w:qFormat/>
    <w:rsid w:val="005F60BA"/>
  </w:style>
  <w:style w:type="paragraph" w:styleId="Ttulo">
    <w:name w:val="Title"/>
    <w:basedOn w:val="Normal"/>
    <w:next w:val="Normal"/>
    <w:link w:val="TtuloCar"/>
    <w:uiPriority w:val="10"/>
    <w:qFormat/>
    <w:rsid w:val="009A3173"/>
    <w:pPr>
      <w:pBdr>
        <w:bottom w:val="single" w:sz="8" w:space="4" w:color="4F81BD" w:themeColor="accent1"/>
      </w:pBdr>
      <w:spacing w:before="0"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9A317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PSI-Ttulo">
    <w:name w:val="PSI - Título"/>
    <w:basedOn w:val="Ttulo"/>
    <w:autoRedefine/>
    <w:qFormat/>
    <w:rsid w:val="009A3173"/>
  </w:style>
  <w:style w:type="paragraph" w:customStyle="1" w:styleId="PSI-Normal">
    <w:name w:val="PSI - Normal"/>
    <w:basedOn w:val="Normal"/>
    <w:autoRedefine/>
    <w:qFormat/>
    <w:rsid w:val="009A3173"/>
    <w:pPr>
      <w:jc w:val="both"/>
    </w:pPr>
    <w:rPr>
      <w:lang w:val="es-AR"/>
    </w:rPr>
  </w:style>
  <w:style w:type="character" w:customStyle="1" w:styleId="Ttulo5Car">
    <w:name w:val="Título 5 Car"/>
    <w:basedOn w:val="Fuentedeprrafopredeter"/>
    <w:link w:val="Ttulo5"/>
    <w:rsid w:val="00581D90"/>
    <w:rPr>
      <w:rFonts w:ascii="Times New Roman" w:eastAsia="Times New Roman" w:hAnsi="Times New Roman" w:cs="Times New Roman"/>
      <w:szCs w:val="20"/>
      <w:lang w:val="es-ES_tradnl"/>
    </w:rPr>
  </w:style>
  <w:style w:type="character" w:customStyle="1" w:styleId="Ttulo6Car">
    <w:name w:val="Título 6 Car"/>
    <w:basedOn w:val="Fuentedeprrafopredeter"/>
    <w:link w:val="Ttulo6"/>
    <w:rsid w:val="00581D90"/>
    <w:rPr>
      <w:rFonts w:ascii="Times New Roman" w:eastAsia="Times New Roman" w:hAnsi="Times New Roman" w:cs="Times New Roman"/>
      <w:i/>
      <w:szCs w:val="20"/>
      <w:lang w:val="es-ES_tradnl"/>
    </w:rPr>
  </w:style>
  <w:style w:type="character" w:customStyle="1" w:styleId="Ttulo7Car">
    <w:name w:val="Título 7 Car"/>
    <w:basedOn w:val="Fuentedeprrafopredeter"/>
    <w:link w:val="Ttulo7"/>
    <w:rsid w:val="00581D90"/>
    <w:rPr>
      <w:rFonts w:ascii="Times New Roman" w:eastAsia="Times New Roman" w:hAnsi="Times New Roman" w:cs="Times New Roman"/>
      <w:sz w:val="20"/>
      <w:szCs w:val="20"/>
      <w:lang w:val="es-ES_tradnl"/>
    </w:rPr>
  </w:style>
  <w:style w:type="character" w:customStyle="1" w:styleId="Ttulo8Car">
    <w:name w:val="Título 8 Car"/>
    <w:basedOn w:val="Fuentedeprrafopredeter"/>
    <w:link w:val="Ttulo8"/>
    <w:rsid w:val="00581D90"/>
    <w:rPr>
      <w:rFonts w:ascii="Times New Roman" w:eastAsia="Times New Roman" w:hAnsi="Times New Roman" w:cs="Times New Roman"/>
      <w:i/>
      <w:sz w:val="20"/>
      <w:szCs w:val="20"/>
      <w:lang w:val="es-ES_tradnl"/>
    </w:rPr>
  </w:style>
  <w:style w:type="character" w:customStyle="1" w:styleId="Ttulo9Car">
    <w:name w:val="Título 9 Car"/>
    <w:basedOn w:val="Fuentedeprrafopredeter"/>
    <w:link w:val="Ttulo9"/>
    <w:rsid w:val="00581D90"/>
    <w:rPr>
      <w:rFonts w:ascii="Times New Roman" w:eastAsia="Times New Roman" w:hAnsi="Times New Roman" w:cs="Times New Roman"/>
      <w:b/>
      <w:i/>
      <w:sz w:val="18"/>
      <w:szCs w:val="20"/>
      <w:lang w:val="es-ES_tradnl"/>
    </w:rPr>
  </w:style>
  <w:style w:type="table" w:styleId="Tablaconcuadrcula">
    <w:name w:val="Table Grid"/>
    <w:basedOn w:val="Tablanormal"/>
    <w:uiPriority w:val="59"/>
    <w:rsid w:val="00FD7E90"/>
    <w:pPr>
      <w:spacing w:before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semiHidden/>
    <w:unhideWhenUsed/>
    <w:rsid w:val="00551C6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Fuerte">
    <w:name w:val="Strong"/>
    <w:basedOn w:val="Fuentedeprrafopredeter"/>
    <w:uiPriority w:val="22"/>
    <w:qFormat/>
    <w:rsid w:val="000726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010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12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41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5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55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45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57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269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2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59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770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13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Usuario\Downloads\Plantilla%20Modelo%20de%20Datos.dot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2009-07-03T00:00:00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1BBD86CD-DE4B-4AFA-B25F-8D3955FD507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 Modelo de Datos</Template>
  <TotalTime>31</TotalTime>
  <Pages>6</Pages>
  <Words>619</Words>
  <Characters>3410</Characters>
  <Application>Microsoft Office Word</Application>
  <DocSecurity>0</DocSecurity>
  <Lines>28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Modelo de Datos</vt:lpstr>
    </vt:vector>
  </TitlesOfParts>
  <Company>Secretaría Académica</Company>
  <LinksUpToDate>false</LinksUpToDate>
  <CharactersWithSpaces>4021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de Datos</dc:title>
  <dc:subject>eGraduados</dc:subject>
  <dc:creator>Santillán Lucas</dc:creator>
  <cp:keywords/>
  <dc:description/>
  <cp:lastModifiedBy>Usuario</cp:lastModifiedBy>
  <cp:revision>5</cp:revision>
  <dcterms:created xsi:type="dcterms:W3CDTF">2026-09-15T17:17:00Z</dcterms:created>
  <dcterms:modified xsi:type="dcterms:W3CDTF">2026-09-28T19:28:00Z</dcterms:modified>
</cp:coreProperties>
</file>