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i/>
          <w:color w:val="548DD4"/>
          <w:sz w:val="72"/>
          <w:szCs w:val="72"/>
          <w:lang w:val="es-AR"/>
        </w:rPr>
        <w:id w:val="3224277"/>
        <w:docPartObj>
          <w:docPartGallery w:val="Cover Pages"/>
          <w:docPartUnique/>
        </w:docPartObj>
      </w:sdtPr>
      <w:sdtEndPr>
        <w:rPr>
          <w:rFonts w:asciiTheme="minorHAnsi" w:eastAsiaTheme="minorHAnsi" w:hAnsiTheme="minorHAnsi" w:cstheme="minorBidi"/>
          <w:sz w:val="22"/>
          <w:szCs w:val="22"/>
        </w:rPr>
      </w:sdtEndPr>
      <w:sdtContent>
        <w:p w14:paraId="510EAE25" w14:textId="77777777" w:rsidR="006919D5" w:rsidRDefault="006919D5">
          <w:pPr>
            <w:pStyle w:val="Sinespaciado"/>
            <w:rPr>
              <w:rFonts w:asciiTheme="majorHAnsi" w:eastAsiaTheme="majorEastAsia" w:hAnsiTheme="majorHAnsi" w:cstheme="majorBidi"/>
              <w:sz w:val="72"/>
              <w:szCs w:val="72"/>
            </w:rPr>
          </w:pPr>
        </w:p>
        <w:p w14:paraId="3B3B901E" w14:textId="77777777" w:rsidR="006919D5" w:rsidRDefault="006919D5">
          <w:pPr>
            <w:pStyle w:val="Sinespaciado"/>
            <w:rPr>
              <w:rFonts w:asciiTheme="majorHAnsi" w:eastAsiaTheme="majorEastAsia" w:hAnsiTheme="majorHAnsi" w:cstheme="majorBidi"/>
              <w:sz w:val="72"/>
              <w:szCs w:val="72"/>
            </w:rPr>
          </w:pPr>
        </w:p>
        <w:p w14:paraId="77149E18" w14:textId="77777777" w:rsidR="00D06E99" w:rsidRDefault="00000000">
          <w:pPr>
            <w:pStyle w:val="Sinespaciado"/>
            <w:rPr>
              <w:rFonts w:asciiTheme="majorHAnsi" w:eastAsiaTheme="majorEastAsia" w:hAnsiTheme="majorHAnsi" w:cstheme="majorBidi"/>
              <w:sz w:val="72"/>
              <w:szCs w:val="72"/>
            </w:rPr>
          </w:pPr>
          <w:r>
            <w:rPr>
              <w:rFonts w:eastAsiaTheme="majorEastAsia" w:cstheme="majorBidi"/>
              <w:noProof/>
            </w:rPr>
            <w:pict w14:anchorId="66E26BEE">
              <v:rect id="_x0000_s2054" style="position:absolute;left:0;text-align:left;margin-left:0;margin-top:0;width:624.2pt;height:62.85pt;z-index:251660288;mso-width-percent:1050;mso-height-percent:900;mso-position-horizontal:center;mso-position-horizontal-relative:page;mso-position-vertical:bottom;mso-position-vertical-relative:page;mso-width-percent:1050;mso-height-percent:900;mso-height-relative:top-margin-area" o:allowincell="f" fillcolor="#4bacc6 [3208]" strokecolor="#31849b [2408]">
                <w10:wrap anchorx="page" anchory="page"/>
              </v:rect>
            </w:pict>
          </w:r>
          <w:r>
            <w:rPr>
              <w:rFonts w:eastAsiaTheme="majorEastAsia" w:cstheme="majorBidi"/>
              <w:noProof/>
            </w:rPr>
            <w:pict w14:anchorId="17536DDE">
              <v:rect id="_x0000_s2057" style="position:absolute;left:0;text-align:left;margin-left:0;margin-top:0;width:7.15pt;height:883.1pt;z-index:251663360;mso-height-percent:1050;mso-position-horizontal:center;mso-position-horizontal-relative:left-margin-area;mso-position-vertical:center;mso-position-vertical-relative:page;mso-height-percent:1050" o:allowincell="f" fillcolor="white [3212]" strokecolor="#31849b [2408]">
                <w10:wrap anchorx="margin" anchory="page"/>
              </v:rect>
            </w:pict>
          </w:r>
          <w:r>
            <w:rPr>
              <w:rFonts w:eastAsiaTheme="majorEastAsia" w:cstheme="majorBidi"/>
              <w:noProof/>
            </w:rPr>
            <w:pict w14:anchorId="76AAA068">
              <v:rect id="_x0000_s2056" style="position:absolute;left:0;text-align:left;margin-left:0;margin-top:0;width:7.15pt;height:883.1pt;z-index:251662336;mso-height-percent:1050;mso-position-horizontal:center;mso-position-horizontal-relative:right-margin-area;mso-position-vertical:center;mso-position-vertical-relative:page;mso-height-percent:1050" o:allowincell="f" fillcolor="white [3212]" strokecolor="#31849b [2408]">
                <w10:wrap anchorx="page" anchory="page"/>
              </v:rect>
            </w:pict>
          </w:r>
          <w:r>
            <w:rPr>
              <w:rFonts w:eastAsiaTheme="majorEastAsia" w:cstheme="majorBidi"/>
              <w:noProof/>
            </w:rPr>
            <w:pict w14:anchorId="0AD8AFEB">
              <v:rect id="_x0000_s2055" style="position:absolute;left:0;text-align:left;margin-left:0;margin-top:0;width:624.2pt;height:62.85pt;z-index:251661312;mso-width-percent:1050;mso-height-percent:900;mso-position-horizontal:center;mso-position-horizontal-relative:page;mso-position-vertical:top;mso-position-vertical-relative:top-margin-area;mso-width-percent:1050;mso-height-percent:900;mso-height-relative:top-margin-area" o:allowincell="f" fillcolor="#4bacc6 [3208]" strokecolor="#31849b [2408]">
                <w10:wrap anchorx="page" anchory="margin"/>
              </v:rect>
            </w:pict>
          </w:r>
        </w:p>
        <w:sdt>
          <w:sdtPr>
            <w:rPr>
              <w:rFonts w:asciiTheme="majorHAnsi" w:eastAsiaTheme="majorEastAsia" w:hAnsiTheme="majorHAnsi" w:cstheme="majorBidi"/>
              <w:sz w:val="72"/>
              <w:szCs w:val="72"/>
            </w:rPr>
            <w:alias w:val="Título"/>
            <w:id w:val="14700071"/>
            <w:dataBinding w:prefixMappings="xmlns:ns0='http://schemas.openxmlformats.org/package/2006/metadata/core-properties' xmlns:ns1='http://purl.org/dc/elements/1.1/'" w:xpath="/ns0:coreProperties[1]/ns1:title[1]" w:storeItemID="{6C3C8BC8-F283-45AE-878A-BAB7291924A1}"/>
            <w:text/>
          </w:sdtPr>
          <w:sdtContent>
            <w:p w14:paraId="6D01FEB2" w14:textId="77777777" w:rsidR="00D06E99" w:rsidRDefault="00394C0A">
              <w:pPr>
                <w:pStyle w:val="Sinespaciado"/>
                <w:rPr>
                  <w:rFonts w:asciiTheme="majorHAnsi" w:eastAsiaTheme="majorEastAsia" w:hAnsiTheme="majorHAnsi" w:cstheme="majorBidi"/>
                  <w:sz w:val="72"/>
                  <w:szCs w:val="72"/>
                </w:rPr>
              </w:pPr>
              <w:r>
                <w:rPr>
                  <w:rFonts w:asciiTheme="majorHAnsi" w:eastAsiaTheme="majorEastAsia" w:hAnsiTheme="majorHAnsi" w:cstheme="majorBidi"/>
                  <w:sz w:val="72"/>
                  <w:szCs w:val="72"/>
                </w:rPr>
                <w:t>Modelo de Negocio</w:t>
              </w:r>
            </w:p>
          </w:sdtContent>
        </w:sdt>
        <w:sdt>
          <w:sdtPr>
            <w:rPr>
              <w:rFonts w:asciiTheme="majorHAnsi" w:eastAsiaTheme="majorEastAsia" w:hAnsiTheme="majorHAnsi" w:cstheme="majorBidi"/>
              <w:sz w:val="36"/>
              <w:szCs w:val="36"/>
            </w:rPr>
            <w:alias w:val="Subtítulo"/>
            <w:id w:val="14700077"/>
            <w:dataBinding w:prefixMappings="xmlns:ns0='http://schemas.openxmlformats.org/package/2006/metadata/core-properties' xmlns:ns1='http://purl.org/dc/elements/1.1/'" w:xpath="/ns0:coreProperties[1]/ns1:subject[1]" w:storeItemID="{6C3C8BC8-F283-45AE-878A-BAB7291924A1}"/>
            <w:text/>
          </w:sdtPr>
          <w:sdtContent>
            <w:p w14:paraId="0094D5CC" w14:textId="1BCC7599" w:rsidR="00D06E99" w:rsidRDefault="00551551">
              <w:pPr>
                <w:pStyle w:val="Sinespaciado"/>
                <w:rPr>
                  <w:rFonts w:asciiTheme="majorHAnsi" w:eastAsiaTheme="majorEastAsia" w:hAnsiTheme="majorHAnsi" w:cstheme="majorBidi"/>
                  <w:sz w:val="36"/>
                  <w:szCs w:val="36"/>
                </w:rPr>
              </w:pPr>
              <w:proofErr w:type="spellStart"/>
              <w:r>
                <w:rPr>
                  <w:rFonts w:asciiTheme="majorHAnsi" w:eastAsiaTheme="majorEastAsia" w:hAnsiTheme="majorHAnsi" w:cstheme="majorBidi"/>
                  <w:sz w:val="36"/>
                  <w:szCs w:val="36"/>
                </w:rPr>
                <w:t>eGraduados</w:t>
              </w:r>
              <w:proofErr w:type="spellEnd"/>
            </w:p>
          </w:sdtContent>
        </w:sdt>
        <w:p w14:paraId="68DAB292" w14:textId="77777777" w:rsidR="00D06E99" w:rsidRDefault="00D06E99">
          <w:pPr>
            <w:pStyle w:val="Sinespaciado"/>
          </w:pPr>
        </w:p>
        <w:p w14:paraId="2901857A" w14:textId="77777777" w:rsidR="006919D5" w:rsidRDefault="006919D5">
          <w:pPr>
            <w:pStyle w:val="Sinespaciado"/>
          </w:pPr>
        </w:p>
        <w:p w14:paraId="3A6A509E" w14:textId="77777777" w:rsidR="006919D5" w:rsidRDefault="006919D5">
          <w:pPr>
            <w:pStyle w:val="Sinespaciado"/>
          </w:pPr>
        </w:p>
        <w:p w14:paraId="1BA39930" w14:textId="77777777" w:rsidR="006919D5" w:rsidRDefault="006919D5">
          <w:pPr>
            <w:pStyle w:val="Sinespaciado"/>
          </w:pPr>
        </w:p>
        <w:sdt>
          <w:sdtPr>
            <w:alias w:val="Compañía"/>
            <w:id w:val="3224807"/>
            <w:dataBinding w:prefixMappings="xmlns:ns0='http://schemas.openxmlformats.org/officeDocument/2006/extended-properties' " w:xpath="/ns0:Properties[1]/ns0:Company[1]" w:storeItemID="{6668398D-A668-4E3E-A5EB-62B293D839F1}"/>
            <w:text/>
          </w:sdtPr>
          <w:sdtContent>
            <w:p w14:paraId="6E388D78" w14:textId="6822BCBA" w:rsidR="00D06E99" w:rsidRDefault="00551551">
              <w:pPr>
                <w:pStyle w:val="Sinespaciado"/>
              </w:pPr>
              <w:r>
                <w:t>Secretaría Académica</w:t>
              </w:r>
            </w:p>
          </w:sdtContent>
        </w:sdt>
        <w:sdt>
          <w:sdtPr>
            <w:alias w:val="Autor"/>
            <w:id w:val="14700094"/>
            <w:dataBinding w:prefixMappings="xmlns:ns0='http://schemas.openxmlformats.org/package/2006/metadata/core-properties' xmlns:ns1='http://purl.org/dc/elements/1.1/'" w:xpath="/ns0:coreProperties[1]/ns1:creator[1]" w:storeItemID="{6C3C8BC8-F283-45AE-878A-BAB7291924A1}"/>
            <w:text/>
          </w:sdtPr>
          <w:sdtContent>
            <w:p w14:paraId="0A9815EE" w14:textId="11B703C8" w:rsidR="00D06E99" w:rsidRDefault="00551551">
              <w:pPr>
                <w:pStyle w:val="Sinespaciado"/>
              </w:pPr>
              <w:r>
                <w:t>Santillán Dotta Lucas Tiziano</w:t>
              </w:r>
            </w:p>
          </w:sdtContent>
        </w:sdt>
        <w:p w14:paraId="078DFD24" w14:textId="77777777" w:rsidR="00D06E99" w:rsidRDefault="00D06E99"/>
        <w:p w14:paraId="2E9910F0" w14:textId="364057D3" w:rsidR="00D06E99" w:rsidRDefault="006124BF" w:rsidP="00551551">
          <w:pPr>
            <w:pStyle w:val="PSI-Comentario"/>
          </w:pPr>
          <w:r>
            <w:rPr>
              <w:noProof/>
              <w:lang w:eastAsia="es-ES"/>
            </w:rPr>
            <w:drawing>
              <wp:anchor distT="0" distB="0" distL="114300" distR="114300" simplePos="0" relativeHeight="251654656" behindDoc="0" locked="0" layoutInCell="1" allowOverlap="1" wp14:anchorId="7AB11CE0" wp14:editId="23DB372A">
                <wp:simplePos x="0" y="0"/>
                <wp:positionH relativeFrom="margin">
                  <wp:posOffset>4301490</wp:posOffset>
                </wp:positionH>
                <wp:positionV relativeFrom="margin">
                  <wp:posOffset>6530975</wp:posOffset>
                </wp:positionV>
                <wp:extent cx="1304925" cy="2019300"/>
                <wp:effectExtent l="171450" t="133350" r="371475" b="304800"/>
                <wp:wrapSquare wrapText="bothSides"/>
                <wp:docPr id="4" name="2 Imagen" descr="UNP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PA.JPG"/>
                        <pic:cNvPicPr/>
                      </pic:nvPicPr>
                      <pic:blipFill>
                        <a:blip r:embed="rId9" cstate="print"/>
                        <a:stretch>
                          <a:fillRect/>
                        </a:stretch>
                      </pic:blipFill>
                      <pic:spPr>
                        <a:xfrm>
                          <a:off x="0" y="0"/>
                          <a:ext cx="1304925" cy="2019300"/>
                        </a:xfrm>
                        <a:prstGeom prst="rect">
                          <a:avLst/>
                        </a:prstGeom>
                        <a:ln>
                          <a:noFill/>
                        </a:ln>
                        <a:effectLst>
                          <a:outerShdw blurRad="292100" dist="139700" dir="2700000" algn="tl" rotWithShape="0">
                            <a:srgbClr val="333333">
                              <a:alpha val="65000"/>
                            </a:srgbClr>
                          </a:outerShdw>
                        </a:effectLst>
                      </pic:spPr>
                    </pic:pic>
                  </a:graphicData>
                </a:graphic>
              </wp:anchor>
            </w:drawing>
          </w:r>
          <w:r w:rsidR="00D06E99" w:rsidRPr="008B3B0F">
            <w:br w:type="page"/>
          </w:r>
        </w:p>
      </w:sdtContent>
    </w:sdt>
    <w:p w14:paraId="412B9843" w14:textId="54B08043" w:rsidR="00A13DBA" w:rsidRDefault="00A13DBA" w:rsidP="00A13DBA"/>
    <w:sdt>
      <w:sdtPr>
        <w:rPr>
          <w:rFonts w:asciiTheme="minorHAnsi" w:eastAsiaTheme="minorHAnsi" w:hAnsiTheme="minorHAnsi" w:cstheme="minorBidi"/>
          <w:b w:val="0"/>
          <w:bCs w:val="0"/>
          <w:color w:val="auto"/>
          <w:sz w:val="22"/>
          <w:szCs w:val="22"/>
        </w:rPr>
        <w:id w:val="3709532"/>
        <w:docPartObj>
          <w:docPartGallery w:val="Table of Contents"/>
          <w:docPartUnique/>
        </w:docPartObj>
      </w:sdtPr>
      <w:sdtContent>
        <w:p w14:paraId="1802C12A" w14:textId="11A9923E" w:rsidR="000F79DF" w:rsidRPr="00551551" w:rsidRDefault="000F79DF" w:rsidP="000F79DF">
          <w:pPr>
            <w:pStyle w:val="TtuloTDC"/>
            <w:tabs>
              <w:tab w:val="left" w:pos="5954"/>
            </w:tabs>
            <w:rPr>
              <w:rFonts w:asciiTheme="minorHAnsi" w:eastAsiaTheme="minorHAnsi" w:hAnsiTheme="minorHAnsi" w:cstheme="minorBidi"/>
              <w:b w:val="0"/>
              <w:bCs w:val="0"/>
              <w:color w:val="auto"/>
              <w:sz w:val="22"/>
              <w:szCs w:val="22"/>
            </w:rPr>
          </w:pPr>
          <w:r>
            <w:t>Tabla de contenido</w:t>
          </w:r>
        </w:p>
        <w:p w14:paraId="3CB93104" w14:textId="77777777" w:rsidR="00615059" w:rsidRDefault="00E22C5B">
          <w:pPr>
            <w:pStyle w:val="TDC1"/>
            <w:rPr>
              <w:rFonts w:eastAsiaTheme="minorEastAsia"/>
              <w:b w:val="0"/>
              <w:bCs w:val="0"/>
              <w:noProof/>
              <w:sz w:val="22"/>
              <w:szCs w:val="22"/>
              <w:lang w:eastAsia="es-ES"/>
            </w:rPr>
          </w:pPr>
          <w:r>
            <w:fldChar w:fldCharType="begin"/>
          </w:r>
          <w:r w:rsidR="000F79DF">
            <w:instrText xml:space="preserve"> TOC \o "1-3" \h \z \u </w:instrText>
          </w:r>
          <w:r>
            <w:fldChar w:fldCharType="separate"/>
          </w:r>
          <w:hyperlink w:anchor="_Toc257623435" w:history="1">
            <w:r w:rsidR="00615059" w:rsidRPr="00B4445D">
              <w:rPr>
                <w:rStyle w:val="Hipervnculo"/>
                <w:noProof/>
              </w:rPr>
              <w:t>Introducción</w:t>
            </w:r>
            <w:r w:rsidR="00615059">
              <w:rPr>
                <w:noProof/>
                <w:webHidden/>
              </w:rPr>
              <w:tab/>
            </w:r>
            <w:r>
              <w:rPr>
                <w:noProof/>
                <w:webHidden/>
              </w:rPr>
              <w:fldChar w:fldCharType="begin"/>
            </w:r>
            <w:r w:rsidR="00615059">
              <w:rPr>
                <w:noProof/>
                <w:webHidden/>
              </w:rPr>
              <w:instrText xml:space="preserve"> PAGEREF _Toc257623435 \h </w:instrText>
            </w:r>
            <w:r>
              <w:rPr>
                <w:noProof/>
                <w:webHidden/>
              </w:rPr>
            </w:r>
            <w:r>
              <w:rPr>
                <w:noProof/>
                <w:webHidden/>
              </w:rPr>
              <w:fldChar w:fldCharType="separate"/>
            </w:r>
            <w:r w:rsidR="00615059">
              <w:rPr>
                <w:noProof/>
                <w:webHidden/>
              </w:rPr>
              <w:t>4</w:t>
            </w:r>
            <w:r>
              <w:rPr>
                <w:noProof/>
                <w:webHidden/>
              </w:rPr>
              <w:fldChar w:fldCharType="end"/>
            </w:r>
          </w:hyperlink>
        </w:p>
        <w:p w14:paraId="279A283E" w14:textId="77777777" w:rsidR="00615059" w:rsidRDefault="00615059">
          <w:pPr>
            <w:pStyle w:val="TDC1"/>
            <w:rPr>
              <w:rFonts w:eastAsiaTheme="minorEastAsia"/>
              <w:b w:val="0"/>
              <w:bCs w:val="0"/>
              <w:noProof/>
              <w:sz w:val="22"/>
              <w:szCs w:val="22"/>
              <w:lang w:eastAsia="es-ES"/>
            </w:rPr>
          </w:pPr>
          <w:hyperlink w:anchor="_Toc257623436" w:history="1">
            <w:r w:rsidRPr="00B4445D">
              <w:rPr>
                <w:rStyle w:val="Hipervnculo"/>
                <w:noProof/>
              </w:rPr>
              <w:t>Importancia del Proyecto</w:t>
            </w:r>
            <w:r>
              <w:rPr>
                <w:noProof/>
                <w:webHidden/>
              </w:rPr>
              <w:tab/>
            </w:r>
            <w:r w:rsidR="00E22C5B">
              <w:rPr>
                <w:noProof/>
                <w:webHidden/>
              </w:rPr>
              <w:fldChar w:fldCharType="begin"/>
            </w:r>
            <w:r>
              <w:rPr>
                <w:noProof/>
                <w:webHidden/>
              </w:rPr>
              <w:instrText xml:space="preserve"> PAGEREF _Toc257623436 \h </w:instrText>
            </w:r>
            <w:r w:rsidR="00E22C5B">
              <w:rPr>
                <w:noProof/>
                <w:webHidden/>
              </w:rPr>
            </w:r>
            <w:r w:rsidR="00E22C5B">
              <w:rPr>
                <w:noProof/>
                <w:webHidden/>
              </w:rPr>
              <w:fldChar w:fldCharType="separate"/>
            </w:r>
            <w:r>
              <w:rPr>
                <w:noProof/>
                <w:webHidden/>
              </w:rPr>
              <w:t>4</w:t>
            </w:r>
            <w:r w:rsidR="00E22C5B">
              <w:rPr>
                <w:noProof/>
                <w:webHidden/>
              </w:rPr>
              <w:fldChar w:fldCharType="end"/>
            </w:r>
          </w:hyperlink>
        </w:p>
        <w:p w14:paraId="6006986E" w14:textId="77777777" w:rsidR="00615059" w:rsidRDefault="00615059">
          <w:pPr>
            <w:pStyle w:val="TDC1"/>
            <w:rPr>
              <w:rFonts w:eastAsiaTheme="minorEastAsia"/>
              <w:b w:val="0"/>
              <w:bCs w:val="0"/>
              <w:noProof/>
              <w:sz w:val="22"/>
              <w:szCs w:val="22"/>
              <w:lang w:eastAsia="es-ES"/>
            </w:rPr>
          </w:pPr>
          <w:hyperlink w:anchor="_Toc257623437" w:history="1">
            <w:r w:rsidRPr="00B4445D">
              <w:rPr>
                <w:rStyle w:val="Hipervnculo"/>
                <w:noProof/>
              </w:rPr>
              <w:t>Objetivos del Modelado de Negocio</w:t>
            </w:r>
            <w:r>
              <w:rPr>
                <w:noProof/>
                <w:webHidden/>
              </w:rPr>
              <w:tab/>
            </w:r>
            <w:r w:rsidR="00E22C5B">
              <w:rPr>
                <w:noProof/>
                <w:webHidden/>
              </w:rPr>
              <w:fldChar w:fldCharType="begin"/>
            </w:r>
            <w:r>
              <w:rPr>
                <w:noProof/>
                <w:webHidden/>
              </w:rPr>
              <w:instrText xml:space="preserve"> PAGEREF _Toc257623437 \h </w:instrText>
            </w:r>
            <w:r w:rsidR="00E22C5B">
              <w:rPr>
                <w:noProof/>
                <w:webHidden/>
              </w:rPr>
            </w:r>
            <w:r w:rsidR="00E22C5B">
              <w:rPr>
                <w:noProof/>
                <w:webHidden/>
              </w:rPr>
              <w:fldChar w:fldCharType="separate"/>
            </w:r>
            <w:r>
              <w:rPr>
                <w:noProof/>
                <w:webHidden/>
              </w:rPr>
              <w:t>4</w:t>
            </w:r>
            <w:r w:rsidR="00E22C5B">
              <w:rPr>
                <w:noProof/>
                <w:webHidden/>
              </w:rPr>
              <w:fldChar w:fldCharType="end"/>
            </w:r>
          </w:hyperlink>
        </w:p>
        <w:p w14:paraId="78129FDB" w14:textId="77777777" w:rsidR="00615059" w:rsidRDefault="00615059">
          <w:pPr>
            <w:pStyle w:val="TDC1"/>
            <w:rPr>
              <w:rFonts w:eastAsiaTheme="minorEastAsia"/>
              <w:b w:val="0"/>
              <w:bCs w:val="0"/>
              <w:noProof/>
              <w:sz w:val="22"/>
              <w:szCs w:val="22"/>
              <w:lang w:eastAsia="es-ES"/>
            </w:rPr>
          </w:pPr>
          <w:hyperlink w:anchor="_Toc257623438" w:history="1">
            <w:r w:rsidRPr="00B4445D">
              <w:rPr>
                <w:rStyle w:val="Hipervnculo"/>
                <w:noProof/>
              </w:rPr>
              <w:t>Dominio del Negocio</w:t>
            </w:r>
            <w:r>
              <w:rPr>
                <w:noProof/>
                <w:webHidden/>
              </w:rPr>
              <w:tab/>
            </w:r>
            <w:r w:rsidR="00E22C5B">
              <w:rPr>
                <w:noProof/>
                <w:webHidden/>
              </w:rPr>
              <w:fldChar w:fldCharType="begin"/>
            </w:r>
            <w:r>
              <w:rPr>
                <w:noProof/>
                <w:webHidden/>
              </w:rPr>
              <w:instrText xml:space="preserve"> PAGEREF _Toc257623438 \h </w:instrText>
            </w:r>
            <w:r w:rsidR="00E22C5B">
              <w:rPr>
                <w:noProof/>
                <w:webHidden/>
              </w:rPr>
            </w:r>
            <w:r w:rsidR="00E22C5B">
              <w:rPr>
                <w:noProof/>
                <w:webHidden/>
              </w:rPr>
              <w:fldChar w:fldCharType="separate"/>
            </w:r>
            <w:r>
              <w:rPr>
                <w:noProof/>
                <w:webHidden/>
              </w:rPr>
              <w:t>4</w:t>
            </w:r>
            <w:r w:rsidR="00E22C5B">
              <w:rPr>
                <w:noProof/>
                <w:webHidden/>
              </w:rPr>
              <w:fldChar w:fldCharType="end"/>
            </w:r>
          </w:hyperlink>
        </w:p>
        <w:p w14:paraId="7D8B83F9" w14:textId="77777777" w:rsidR="00615059" w:rsidRDefault="00615059">
          <w:pPr>
            <w:pStyle w:val="TDC1"/>
            <w:rPr>
              <w:rFonts w:eastAsiaTheme="minorEastAsia"/>
              <w:b w:val="0"/>
              <w:bCs w:val="0"/>
              <w:noProof/>
              <w:sz w:val="22"/>
              <w:szCs w:val="22"/>
              <w:lang w:eastAsia="es-ES"/>
            </w:rPr>
          </w:pPr>
          <w:hyperlink w:anchor="_Toc257623439" w:history="1">
            <w:r w:rsidRPr="00B4445D">
              <w:rPr>
                <w:rStyle w:val="Hipervnculo"/>
                <w:noProof/>
              </w:rPr>
              <w:t>Descripción de los Involucrados</w:t>
            </w:r>
            <w:r>
              <w:rPr>
                <w:noProof/>
                <w:webHidden/>
              </w:rPr>
              <w:tab/>
            </w:r>
            <w:r w:rsidR="00E22C5B">
              <w:rPr>
                <w:noProof/>
                <w:webHidden/>
              </w:rPr>
              <w:fldChar w:fldCharType="begin"/>
            </w:r>
            <w:r>
              <w:rPr>
                <w:noProof/>
                <w:webHidden/>
              </w:rPr>
              <w:instrText xml:space="preserve"> PAGEREF _Toc257623439 \h </w:instrText>
            </w:r>
            <w:r w:rsidR="00E22C5B">
              <w:rPr>
                <w:noProof/>
                <w:webHidden/>
              </w:rPr>
            </w:r>
            <w:r w:rsidR="00E22C5B">
              <w:rPr>
                <w:noProof/>
                <w:webHidden/>
              </w:rPr>
              <w:fldChar w:fldCharType="separate"/>
            </w:r>
            <w:r>
              <w:rPr>
                <w:noProof/>
                <w:webHidden/>
              </w:rPr>
              <w:t>4</w:t>
            </w:r>
            <w:r w:rsidR="00E22C5B">
              <w:rPr>
                <w:noProof/>
                <w:webHidden/>
              </w:rPr>
              <w:fldChar w:fldCharType="end"/>
            </w:r>
          </w:hyperlink>
        </w:p>
        <w:p w14:paraId="6C52EB8E" w14:textId="77777777" w:rsidR="00615059" w:rsidRDefault="00615059">
          <w:pPr>
            <w:pStyle w:val="TDC2"/>
            <w:rPr>
              <w:rFonts w:eastAsiaTheme="minorEastAsia"/>
              <w:i w:val="0"/>
              <w:iCs w:val="0"/>
              <w:noProof/>
              <w:sz w:val="22"/>
              <w:szCs w:val="22"/>
              <w:lang w:eastAsia="es-ES"/>
            </w:rPr>
          </w:pPr>
          <w:hyperlink w:anchor="_Toc257623440" w:history="1">
            <w:r w:rsidRPr="00B4445D">
              <w:rPr>
                <w:rStyle w:val="Hipervnculo"/>
                <w:noProof/>
              </w:rPr>
              <w:t>Perfiles de los involucrados</w:t>
            </w:r>
            <w:r>
              <w:rPr>
                <w:noProof/>
                <w:webHidden/>
              </w:rPr>
              <w:tab/>
            </w:r>
            <w:r w:rsidR="00E22C5B">
              <w:rPr>
                <w:noProof/>
                <w:webHidden/>
              </w:rPr>
              <w:fldChar w:fldCharType="begin"/>
            </w:r>
            <w:r>
              <w:rPr>
                <w:noProof/>
                <w:webHidden/>
              </w:rPr>
              <w:instrText xml:space="preserve"> PAGEREF _Toc257623440 \h </w:instrText>
            </w:r>
            <w:r w:rsidR="00E22C5B">
              <w:rPr>
                <w:noProof/>
                <w:webHidden/>
              </w:rPr>
            </w:r>
            <w:r w:rsidR="00E22C5B">
              <w:rPr>
                <w:noProof/>
                <w:webHidden/>
              </w:rPr>
              <w:fldChar w:fldCharType="separate"/>
            </w:r>
            <w:r>
              <w:rPr>
                <w:noProof/>
                <w:webHidden/>
              </w:rPr>
              <w:t>5</w:t>
            </w:r>
            <w:r w:rsidR="00E22C5B">
              <w:rPr>
                <w:noProof/>
                <w:webHidden/>
              </w:rPr>
              <w:fldChar w:fldCharType="end"/>
            </w:r>
          </w:hyperlink>
        </w:p>
        <w:p w14:paraId="4423896B" w14:textId="77777777" w:rsidR="00615059" w:rsidRDefault="00615059">
          <w:pPr>
            <w:pStyle w:val="TDC1"/>
            <w:rPr>
              <w:rFonts w:eastAsiaTheme="minorEastAsia"/>
              <w:b w:val="0"/>
              <w:bCs w:val="0"/>
              <w:noProof/>
              <w:sz w:val="22"/>
              <w:szCs w:val="22"/>
              <w:lang w:eastAsia="es-ES"/>
            </w:rPr>
          </w:pPr>
          <w:hyperlink w:anchor="_Toc257623441" w:history="1">
            <w:r w:rsidRPr="00B4445D">
              <w:rPr>
                <w:rStyle w:val="Hipervnculo"/>
                <w:noProof/>
              </w:rPr>
              <w:t>Factores Internos</w:t>
            </w:r>
            <w:r>
              <w:rPr>
                <w:noProof/>
                <w:webHidden/>
              </w:rPr>
              <w:tab/>
            </w:r>
            <w:r w:rsidR="00E22C5B">
              <w:rPr>
                <w:noProof/>
                <w:webHidden/>
              </w:rPr>
              <w:fldChar w:fldCharType="begin"/>
            </w:r>
            <w:r>
              <w:rPr>
                <w:noProof/>
                <w:webHidden/>
              </w:rPr>
              <w:instrText xml:space="preserve"> PAGEREF _Toc257623441 \h </w:instrText>
            </w:r>
            <w:r w:rsidR="00E22C5B">
              <w:rPr>
                <w:noProof/>
                <w:webHidden/>
              </w:rPr>
            </w:r>
            <w:r w:rsidR="00E22C5B">
              <w:rPr>
                <w:noProof/>
                <w:webHidden/>
              </w:rPr>
              <w:fldChar w:fldCharType="separate"/>
            </w:r>
            <w:r>
              <w:rPr>
                <w:noProof/>
                <w:webHidden/>
              </w:rPr>
              <w:t>5</w:t>
            </w:r>
            <w:r w:rsidR="00E22C5B">
              <w:rPr>
                <w:noProof/>
                <w:webHidden/>
              </w:rPr>
              <w:fldChar w:fldCharType="end"/>
            </w:r>
          </w:hyperlink>
        </w:p>
        <w:p w14:paraId="225B97D4" w14:textId="77777777" w:rsidR="00615059" w:rsidRDefault="00615059">
          <w:pPr>
            <w:pStyle w:val="TDC2"/>
            <w:rPr>
              <w:rFonts w:eastAsiaTheme="minorEastAsia"/>
              <w:i w:val="0"/>
              <w:iCs w:val="0"/>
              <w:noProof/>
              <w:sz w:val="22"/>
              <w:szCs w:val="22"/>
              <w:lang w:eastAsia="es-ES"/>
            </w:rPr>
          </w:pPr>
          <w:hyperlink w:anchor="_Toc257623442" w:history="1">
            <w:r w:rsidRPr="00B4445D">
              <w:rPr>
                <w:rStyle w:val="Hipervnculo"/>
                <w:noProof/>
              </w:rPr>
              <w:t>Descripción de Procesos</w:t>
            </w:r>
            <w:r>
              <w:rPr>
                <w:noProof/>
                <w:webHidden/>
              </w:rPr>
              <w:tab/>
            </w:r>
            <w:r w:rsidR="00E22C5B">
              <w:rPr>
                <w:noProof/>
                <w:webHidden/>
              </w:rPr>
              <w:fldChar w:fldCharType="begin"/>
            </w:r>
            <w:r>
              <w:rPr>
                <w:noProof/>
                <w:webHidden/>
              </w:rPr>
              <w:instrText xml:space="preserve"> PAGEREF _Toc257623442 \h </w:instrText>
            </w:r>
            <w:r w:rsidR="00E22C5B">
              <w:rPr>
                <w:noProof/>
                <w:webHidden/>
              </w:rPr>
            </w:r>
            <w:r w:rsidR="00E22C5B">
              <w:rPr>
                <w:noProof/>
                <w:webHidden/>
              </w:rPr>
              <w:fldChar w:fldCharType="separate"/>
            </w:r>
            <w:r>
              <w:rPr>
                <w:noProof/>
                <w:webHidden/>
              </w:rPr>
              <w:t>5</w:t>
            </w:r>
            <w:r w:rsidR="00E22C5B">
              <w:rPr>
                <w:noProof/>
                <w:webHidden/>
              </w:rPr>
              <w:fldChar w:fldCharType="end"/>
            </w:r>
          </w:hyperlink>
        </w:p>
        <w:p w14:paraId="2EDC5E35" w14:textId="77777777" w:rsidR="00615059" w:rsidRDefault="00615059">
          <w:pPr>
            <w:pStyle w:val="TDC2"/>
            <w:rPr>
              <w:rFonts w:eastAsiaTheme="minorEastAsia"/>
              <w:i w:val="0"/>
              <w:iCs w:val="0"/>
              <w:noProof/>
              <w:sz w:val="22"/>
              <w:szCs w:val="22"/>
              <w:lang w:eastAsia="es-ES"/>
            </w:rPr>
          </w:pPr>
          <w:hyperlink w:anchor="_Toc257623443" w:history="1">
            <w:r w:rsidRPr="00B4445D">
              <w:rPr>
                <w:rStyle w:val="Hipervnculo"/>
                <w:noProof/>
              </w:rPr>
              <w:t>Descripción del entorno de trabajo</w:t>
            </w:r>
            <w:r>
              <w:rPr>
                <w:noProof/>
                <w:webHidden/>
              </w:rPr>
              <w:tab/>
            </w:r>
            <w:r w:rsidR="00E22C5B">
              <w:rPr>
                <w:noProof/>
                <w:webHidden/>
              </w:rPr>
              <w:fldChar w:fldCharType="begin"/>
            </w:r>
            <w:r>
              <w:rPr>
                <w:noProof/>
                <w:webHidden/>
              </w:rPr>
              <w:instrText xml:space="preserve"> PAGEREF _Toc257623443 \h </w:instrText>
            </w:r>
            <w:r w:rsidR="00E22C5B">
              <w:rPr>
                <w:noProof/>
                <w:webHidden/>
              </w:rPr>
            </w:r>
            <w:r w:rsidR="00E22C5B">
              <w:rPr>
                <w:noProof/>
                <w:webHidden/>
              </w:rPr>
              <w:fldChar w:fldCharType="separate"/>
            </w:r>
            <w:r>
              <w:rPr>
                <w:noProof/>
                <w:webHidden/>
              </w:rPr>
              <w:t>5</w:t>
            </w:r>
            <w:r w:rsidR="00E22C5B">
              <w:rPr>
                <w:noProof/>
                <w:webHidden/>
              </w:rPr>
              <w:fldChar w:fldCharType="end"/>
            </w:r>
          </w:hyperlink>
        </w:p>
        <w:p w14:paraId="5716E7F3" w14:textId="77777777" w:rsidR="00615059" w:rsidRDefault="00615059">
          <w:pPr>
            <w:pStyle w:val="TDC2"/>
            <w:rPr>
              <w:rFonts w:eastAsiaTheme="minorEastAsia"/>
              <w:i w:val="0"/>
              <w:iCs w:val="0"/>
              <w:noProof/>
              <w:sz w:val="22"/>
              <w:szCs w:val="22"/>
              <w:lang w:eastAsia="es-ES"/>
            </w:rPr>
          </w:pPr>
          <w:hyperlink w:anchor="_Toc257623444" w:history="1">
            <w:r w:rsidRPr="00B4445D">
              <w:rPr>
                <w:rStyle w:val="Hipervnculo"/>
                <w:noProof/>
              </w:rPr>
              <w:t>Herramientas de Apoyo</w:t>
            </w:r>
            <w:r>
              <w:rPr>
                <w:noProof/>
                <w:webHidden/>
              </w:rPr>
              <w:tab/>
            </w:r>
            <w:r w:rsidR="00E22C5B">
              <w:rPr>
                <w:noProof/>
                <w:webHidden/>
              </w:rPr>
              <w:fldChar w:fldCharType="begin"/>
            </w:r>
            <w:r>
              <w:rPr>
                <w:noProof/>
                <w:webHidden/>
              </w:rPr>
              <w:instrText xml:space="preserve"> PAGEREF _Toc257623444 \h </w:instrText>
            </w:r>
            <w:r w:rsidR="00E22C5B">
              <w:rPr>
                <w:noProof/>
                <w:webHidden/>
              </w:rPr>
            </w:r>
            <w:r w:rsidR="00E22C5B">
              <w:rPr>
                <w:noProof/>
                <w:webHidden/>
              </w:rPr>
              <w:fldChar w:fldCharType="separate"/>
            </w:r>
            <w:r>
              <w:rPr>
                <w:noProof/>
                <w:webHidden/>
              </w:rPr>
              <w:t>6</w:t>
            </w:r>
            <w:r w:rsidR="00E22C5B">
              <w:rPr>
                <w:noProof/>
                <w:webHidden/>
              </w:rPr>
              <w:fldChar w:fldCharType="end"/>
            </w:r>
          </w:hyperlink>
        </w:p>
        <w:p w14:paraId="24CD472C" w14:textId="77777777" w:rsidR="00615059" w:rsidRDefault="00615059">
          <w:pPr>
            <w:pStyle w:val="TDC1"/>
            <w:rPr>
              <w:rFonts w:eastAsiaTheme="minorEastAsia"/>
              <w:b w:val="0"/>
              <w:bCs w:val="0"/>
              <w:noProof/>
              <w:sz w:val="22"/>
              <w:szCs w:val="22"/>
              <w:lang w:eastAsia="es-ES"/>
            </w:rPr>
          </w:pPr>
          <w:hyperlink w:anchor="_Toc257623445" w:history="1">
            <w:r w:rsidRPr="00B4445D">
              <w:rPr>
                <w:rStyle w:val="Hipervnculo"/>
                <w:noProof/>
              </w:rPr>
              <w:t>Diagramas asociados</w:t>
            </w:r>
            <w:r>
              <w:rPr>
                <w:noProof/>
                <w:webHidden/>
              </w:rPr>
              <w:tab/>
            </w:r>
            <w:r w:rsidR="00E22C5B">
              <w:rPr>
                <w:noProof/>
                <w:webHidden/>
              </w:rPr>
              <w:fldChar w:fldCharType="begin"/>
            </w:r>
            <w:r>
              <w:rPr>
                <w:noProof/>
                <w:webHidden/>
              </w:rPr>
              <w:instrText xml:space="preserve"> PAGEREF _Toc257623445 \h </w:instrText>
            </w:r>
            <w:r w:rsidR="00E22C5B">
              <w:rPr>
                <w:noProof/>
                <w:webHidden/>
              </w:rPr>
            </w:r>
            <w:r w:rsidR="00E22C5B">
              <w:rPr>
                <w:noProof/>
                <w:webHidden/>
              </w:rPr>
              <w:fldChar w:fldCharType="separate"/>
            </w:r>
            <w:r>
              <w:rPr>
                <w:noProof/>
                <w:webHidden/>
              </w:rPr>
              <w:t>6</w:t>
            </w:r>
            <w:r w:rsidR="00E22C5B">
              <w:rPr>
                <w:noProof/>
                <w:webHidden/>
              </w:rPr>
              <w:fldChar w:fldCharType="end"/>
            </w:r>
          </w:hyperlink>
        </w:p>
        <w:p w14:paraId="72301A0E" w14:textId="77777777" w:rsidR="00615059" w:rsidRDefault="00615059">
          <w:pPr>
            <w:pStyle w:val="TDC2"/>
            <w:rPr>
              <w:rFonts w:eastAsiaTheme="minorEastAsia"/>
              <w:i w:val="0"/>
              <w:iCs w:val="0"/>
              <w:noProof/>
              <w:sz w:val="22"/>
              <w:szCs w:val="22"/>
              <w:lang w:eastAsia="es-ES"/>
            </w:rPr>
          </w:pPr>
          <w:hyperlink w:anchor="_Toc257623446" w:history="1">
            <w:r w:rsidRPr="00B4445D">
              <w:rPr>
                <w:rStyle w:val="Hipervnculo"/>
                <w:noProof/>
              </w:rPr>
              <w:t>Modelo de Dominio</w:t>
            </w:r>
            <w:r>
              <w:rPr>
                <w:noProof/>
                <w:webHidden/>
              </w:rPr>
              <w:tab/>
            </w:r>
            <w:r w:rsidR="00E22C5B">
              <w:rPr>
                <w:noProof/>
                <w:webHidden/>
              </w:rPr>
              <w:fldChar w:fldCharType="begin"/>
            </w:r>
            <w:r>
              <w:rPr>
                <w:noProof/>
                <w:webHidden/>
              </w:rPr>
              <w:instrText xml:space="preserve"> PAGEREF _Toc257623446 \h </w:instrText>
            </w:r>
            <w:r w:rsidR="00E22C5B">
              <w:rPr>
                <w:noProof/>
                <w:webHidden/>
              </w:rPr>
            </w:r>
            <w:r w:rsidR="00E22C5B">
              <w:rPr>
                <w:noProof/>
                <w:webHidden/>
              </w:rPr>
              <w:fldChar w:fldCharType="separate"/>
            </w:r>
            <w:r>
              <w:rPr>
                <w:noProof/>
                <w:webHidden/>
              </w:rPr>
              <w:t>6</w:t>
            </w:r>
            <w:r w:rsidR="00E22C5B">
              <w:rPr>
                <w:noProof/>
                <w:webHidden/>
              </w:rPr>
              <w:fldChar w:fldCharType="end"/>
            </w:r>
          </w:hyperlink>
        </w:p>
        <w:p w14:paraId="3A647855" w14:textId="77777777" w:rsidR="00615059" w:rsidRDefault="00615059">
          <w:pPr>
            <w:pStyle w:val="TDC1"/>
            <w:rPr>
              <w:rFonts w:eastAsiaTheme="minorEastAsia"/>
              <w:b w:val="0"/>
              <w:bCs w:val="0"/>
              <w:noProof/>
              <w:sz w:val="22"/>
              <w:szCs w:val="22"/>
              <w:lang w:eastAsia="es-ES"/>
            </w:rPr>
          </w:pPr>
          <w:hyperlink w:anchor="_Toc257623447" w:history="1">
            <w:r w:rsidRPr="00B4445D">
              <w:rPr>
                <w:rStyle w:val="Hipervnculo"/>
                <w:noProof/>
              </w:rPr>
              <w:t>Contexto</w:t>
            </w:r>
            <w:r>
              <w:rPr>
                <w:noProof/>
                <w:webHidden/>
              </w:rPr>
              <w:tab/>
            </w:r>
            <w:r w:rsidR="00E22C5B">
              <w:rPr>
                <w:noProof/>
                <w:webHidden/>
              </w:rPr>
              <w:fldChar w:fldCharType="begin"/>
            </w:r>
            <w:r>
              <w:rPr>
                <w:noProof/>
                <w:webHidden/>
              </w:rPr>
              <w:instrText xml:space="preserve"> PAGEREF _Toc257623447 \h </w:instrText>
            </w:r>
            <w:r w:rsidR="00E22C5B">
              <w:rPr>
                <w:noProof/>
                <w:webHidden/>
              </w:rPr>
            </w:r>
            <w:r w:rsidR="00E22C5B">
              <w:rPr>
                <w:noProof/>
                <w:webHidden/>
              </w:rPr>
              <w:fldChar w:fldCharType="separate"/>
            </w:r>
            <w:r>
              <w:rPr>
                <w:noProof/>
                <w:webHidden/>
              </w:rPr>
              <w:t>6</w:t>
            </w:r>
            <w:r w:rsidR="00E22C5B">
              <w:rPr>
                <w:noProof/>
                <w:webHidden/>
              </w:rPr>
              <w:fldChar w:fldCharType="end"/>
            </w:r>
          </w:hyperlink>
        </w:p>
        <w:p w14:paraId="3B69286D" w14:textId="77777777" w:rsidR="000F79DF" w:rsidRDefault="00E22C5B" w:rsidP="000F79DF">
          <w:pPr>
            <w:tabs>
              <w:tab w:val="left" w:pos="5954"/>
            </w:tabs>
          </w:pPr>
          <w:r>
            <w:fldChar w:fldCharType="end"/>
          </w:r>
        </w:p>
      </w:sdtContent>
    </w:sdt>
    <w:p w14:paraId="4C40A561" w14:textId="77777777" w:rsidR="0040066E" w:rsidRDefault="0040066E" w:rsidP="000F79DF"/>
    <w:p w14:paraId="67155486" w14:textId="77777777" w:rsidR="00861B8F" w:rsidRDefault="00861B8F" w:rsidP="0040066E">
      <w:r>
        <w:br w:type="page"/>
      </w:r>
    </w:p>
    <w:sdt>
      <w:sdtPr>
        <w:alias w:val="Título"/>
        <w:id w:val="11545898"/>
        <w:dataBinding w:prefixMappings="xmlns:ns0='http://purl.org/dc/elements/1.1/' xmlns:ns1='http://schemas.openxmlformats.org/package/2006/metadata/core-properties' " w:xpath="/ns1:coreProperties[1]/ns0:title[1]" w:storeItemID="{6C3C8BC8-F283-45AE-878A-BAB7291924A1}"/>
        <w:text/>
      </w:sdtPr>
      <w:sdtContent>
        <w:p w14:paraId="3858942A" w14:textId="77777777" w:rsidR="00A13DBA" w:rsidRDefault="00394C0A" w:rsidP="009A3173">
          <w:pPr>
            <w:pStyle w:val="PSI-Ttulo"/>
          </w:pPr>
          <w:r>
            <w:rPr>
              <w:lang w:val="es-AR"/>
            </w:rPr>
            <w:t>Modelo de Negocio</w:t>
          </w:r>
        </w:p>
      </w:sdtContent>
    </w:sdt>
    <w:p w14:paraId="3938CFEC" w14:textId="77777777" w:rsidR="00394C0A" w:rsidRPr="002C0771" w:rsidRDefault="00394C0A" w:rsidP="00394C0A">
      <w:pPr>
        <w:pStyle w:val="PSI-Ttulo1"/>
      </w:pPr>
      <w:bookmarkStart w:id="0" w:name="_Toc228449306"/>
      <w:bookmarkStart w:id="1" w:name="_Toc234401294"/>
      <w:bookmarkStart w:id="2" w:name="_Toc234647510"/>
      <w:bookmarkStart w:id="3" w:name="_Toc234655066"/>
      <w:bookmarkStart w:id="4" w:name="_Toc257623435"/>
      <w:r w:rsidRPr="002C0771">
        <w:t>Introducción</w:t>
      </w:r>
      <w:bookmarkEnd w:id="0"/>
      <w:bookmarkEnd w:id="1"/>
      <w:bookmarkEnd w:id="2"/>
      <w:bookmarkEnd w:id="3"/>
      <w:bookmarkEnd w:id="4"/>
    </w:p>
    <w:p w14:paraId="71D70B3D" w14:textId="66C783D0" w:rsidR="00394C0A" w:rsidRPr="002C0771" w:rsidRDefault="00551551" w:rsidP="00CD0385">
      <w:pPr>
        <w:pStyle w:val="PSI-Normal"/>
      </w:pPr>
      <w:r>
        <w:t xml:space="preserve">El presente documento busca identificar, analizar y describir el proceso por el cuál atraviesa el Departamento de Títulos, dependiente de la Secretaría Académica, al momento de: realizar analíticos para estudiantes graduados y generar distintos tipos de </w:t>
      </w:r>
      <w:r w:rsidR="00CD0385">
        <w:t>estadísticas e informes</w:t>
      </w:r>
      <w:r>
        <w:t xml:space="preserve"> para las autoridades correspondientes</w:t>
      </w:r>
    </w:p>
    <w:p w14:paraId="61D70CF5" w14:textId="77777777" w:rsidR="00394C0A" w:rsidRPr="002C0771" w:rsidRDefault="00394C0A" w:rsidP="00394C0A">
      <w:pPr>
        <w:pStyle w:val="PSI-Ttulo1"/>
      </w:pPr>
      <w:bookmarkStart w:id="5" w:name="_Toc228449307"/>
      <w:bookmarkStart w:id="6" w:name="_Toc234401295"/>
      <w:bookmarkStart w:id="7" w:name="_Toc234647511"/>
      <w:bookmarkStart w:id="8" w:name="_Toc234655067"/>
      <w:bookmarkStart w:id="9" w:name="_Toc257623436"/>
      <w:r w:rsidRPr="002C0771">
        <w:t>Importancia del Proyecto</w:t>
      </w:r>
      <w:bookmarkEnd w:id="5"/>
      <w:bookmarkEnd w:id="6"/>
      <w:bookmarkEnd w:id="7"/>
      <w:bookmarkEnd w:id="8"/>
      <w:bookmarkEnd w:id="9"/>
    </w:p>
    <w:p w14:paraId="1218FF21" w14:textId="1E20DF17" w:rsidR="00394C0A" w:rsidRDefault="00551551" w:rsidP="00551551">
      <w:pPr>
        <w:pStyle w:val="PSI-Normal"/>
      </w:pPr>
      <w:r>
        <w:t>La importancia del proyecto radica en la posibilidad de agilizar el proceso de creación de analíticos</w:t>
      </w:r>
      <w:r w:rsidR="00CD0385">
        <w:t xml:space="preserve">, estadísticas e informes </w:t>
      </w:r>
      <w:r>
        <w:t xml:space="preserve">para las autoridades correspondientes, centralizando los datos y facilitando el análisis de los mismo. </w:t>
      </w:r>
    </w:p>
    <w:p w14:paraId="64004C95" w14:textId="58168897" w:rsidR="00394C0A" w:rsidRPr="00895FDC" w:rsidRDefault="00551551" w:rsidP="00895FDC">
      <w:pPr>
        <w:pStyle w:val="PSI-Normal"/>
      </w:pPr>
      <w:r>
        <w:t>Este proyecto no solo busca otorgar facilidades para la creación de analíticos, sino que también resguardar los datos de forma persistente, y permitir realizar un análisis con los datos recolectados, con el objetivo de facilitar la toma de decisiones para la Secretaría Académica.</w:t>
      </w:r>
    </w:p>
    <w:p w14:paraId="7A86E7C9" w14:textId="77777777" w:rsidR="00394C0A" w:rsidRPr="002C0771" w:rsidRDefault="00394C0A" w:rsidP="00394C0A">
      <w:pPr>
        <w:pStyle w:val="PSI-Ttulo1"/>
      </w:pPr>
      <w:bookmarkStart w:id="10" w:name="_Toc228449317"/>
      <w:bookmarkStart w:id="11" w:name="_Toc234401296"/>
      <w:bookmarkStart w:id="12" w:name="_Toc234647512"/>
      <w:bookmarkStart w:id="13" w:name="_Toc234655068"/>
      <w:bookmarkStart w:id="14" w:name="_Toc257623437"/>
      <w:r w:rsidRPr="002C0771">
        <w:t>Objetivos del Modelado de Negocio</w:t>
      </w:r>
      <w:bookmarkEnd w:id="10"/>
      <w:bookmarkEnd w:id="11"/>
      <w:bookmarkEnd w:id="12"/>
      <w:bookmarkEnd w:id="13"/>
      <w:bookmarkEnd w:id="14"/>
    </w:p>
    <w:p w14:paraId="34E5D0CC" w14:textId="0D298FC9" w:rsidR="00551551" w:rsidRDefault="00551551" w:rsidP="007A5544">
      <w:pPr>
        <w:pStyle w:val="PSI-Normal"/>
      </w:pPr>
      <w:r>
        <w:t>El objetivo del modelado del negocio es analizar:</w:t>
      </w:r>
    </w:p>
    <w:p w14:paraId="31253392" w14:textId="1BE3FCD9" w:rsidR="00551551" w:rsidRDefault="00551551" w:rsidP="007A5544">
      <w:pPr>
        <w:pStyle w:val="PSI-Normal"/>
        <w:numPr>
          <w:ilvl w:val="0"/>
          <w:numId w:val="15"/>
        </w:numPr>
      </w:pPr>
      <w:r>
        <w:t xml:space="preserve">El tiempo </w:t>
      </w:r>
      <w:r w:rsidR="007A5544">
        <w:t>que conlleva el proceso de desarrollar un (1) analítico</w:t>
      </w:r>
    </w:p>
    <w:p w14:paraId="6CA093D5" w14:textId="52358AC7" w:rsidR="007A5544" w:rsidRDefault="007A5544" w:rsidP="007A5544">
      <w:pPr>
        <w:pStyle w:val="PSI-Normal"/>
        <w:numPr>
          <w:ilvl w:val="0"/>
          <w:numId w:val="15"/>
        </w:numPr>
      </w:pPr>
      <w:r>
        <w:t>El tiempo que conlleva organizar y presentar los informes solicitados a las autoridades correspondientes. Por ejemplo: promedios históricos, expedientes de alumnos egresados, legajos de alumnos egresados, entre otros.</w:t>
      </w:r>
    </w:p>
    <w:p w14:paraId="59A96D24" w14:textId="6795082F" w:rsidR="007A5544" w:rsidRDefault="007A5544" w:rsidP="007A5544">
      <w:pPr>
        <w:pStyle w:val="PSI-Normal"/>
        <w:numPr>
          <w:ilvl w:val="0"/>
          <w:numId w:val="15"/>
        </w:numPr>
      </w:pPr>
      <w:r>
        <w:t xml:space="preserve">Los problemas y dificultades que atraviesa el Departamento de Títulos frente a los pedidos. </w:t>
      </w:r>
    </w:p>
    <w:p w14:paraId="387A9B30" w14:textId="6D8E80BA" w:rsidR="007A5544" w:rsidRDefault="007A5544" w:rsidP="007A5544">
      <w:pPr>
        <w:pStyle w:val="PSI-Normal"/>
        <w:numPr>
          <w:ilvl w:val="0"/>
          <w:numId w:val="15"/>
        </w:numPr>
      </w:pPr>
      <w:r>
        <w:t>Las herramientas utilizadas por el área para llevar a cabo sus actividades</w:t>
      </w:r>
    </w:p>
    <w:p w14:paraId="56DE4CEE" w14:textId="77777777" w:rsidR="00394C0A" w:rsidRPr="002C0771" w:rsidRDefault="00394C0A" w:rsidP="00394C0A">
      <w:pPr>
        <w:tabs>
          <w:tab w:val="left" w:pos="0"/>
        </w:tabs>
        <w:spacing w:before="0" w:after="240"/>
        <w:rPr>
          <w:i/>
          <w:color w:val="548DD4"/>
          <w:lang w:val="es-AR"/>
        </w:rPr>
      </w:pPr>
    </w:p>
    <w:p w14:paraId="293A17FC" w14:textId="77777777" w:rsidR="00394C0A" w:rsidRPr="002C0771" w:rsidRDefault="00394C0A" w:rsidP="00394C0A">
      <w:pPr>
        <w:pStyle w:val="PSI-Ttulo1"/>
      </w:pPr>
      <w:bookmarkStart w:id="15" w:name="_Toc228449308"/>
      <w:bookmarkStart w:id="16" w:name="_Toc234401297"/>
      <w:bookmarkStart w:id="17" w:name="_Toc234647513"/>
      <w:bookmarkStart w:id="18" w:name="_Toc234655069"/>
      <w:bookmarkStart w:id="19" w:name="_Toc257623438"/>
      <w:r w:rsidRPr="002C0771">
        <w:t>Dominio del Negocio</w:t>
      </w:r>
      <w:bookmarkEnd w:id="15"/>
      <w:bookmarkEnd w:id="16"/>
      <w:bookmarkEnd w:id="17"/>
      <w:bookmarkEnd w:id="18"/>
      <w:bookmarkEnd w:id="19"/>
    </w:p>
    <w:p w14:paraId="34B6EA00" w14:textId="722BBEFC" w:rsidR="00394C0A" w:rsidRPr="002C0771" w:rsidRDefault="007A5544" w:rsidP="00895FDC">
      <w:pPr>
        <w:pStyle w:val="PSI-Normal"/>
      </w:pPr>
      <w:r>
        <w:t xml:space="preserve">El Departamento de Títulos es un área dependiente de la Secretaría Académica, secretaría perteneciente a la institución UARG-UNPA. En </w:t>
      </w:r>
      <w:r w:rsidR="00895FDC">
        <w:t>esta misma área</w:t>
      </w:r>
      <w:r>
        <w:t xml:space="preserve"> se realizan actividades referentes al proceso de creación de títulos, y los certificados de título en trámite. </w:t>
      </w:r>
    </w:p>
    <w:p w14:paraId="683BD877" w14:textId="77777777" w:rsidR="00394C0A" w:rsidRPr="002C0771" w:rsidRDefault="00394C0A" w:rsidP="00394C0A">
      <w:pPr>
        <w:rPr>
          <w:lang w:val="es-AR"/>
        </w:rPr>
      </w:pPr>
    </w:p>
    <w:p w14:paraId="5AEC3E98" w14:textId="77777777" w:rsidR="00394C0A" w:rsidRPr="002C0771" w:rsidRDefault="00394C0A" w:rsidP="00394C0A">
      <w:pPr>
        <w:pStyle w:val="PSI-Ttulo1"/>
      </w:pPr>
      <w:bookmarkStart w:id="20" w:name="_Toc228449309"/>
      <w:bookmarkStart w:id="21" w:name="_Toc234401298"/>
      <w:bookmarkStart w:id="22" w:name="_Toc234647514"/>
      <w:bookmarkStart w:id="23" w:name="_Toc234655070"/>
      <w:bookmarkStart w:id="24" w:name="_Toc257623439"/>
      <w:r w:rsidRPr="002C0771">
        <w:t>Descripción de los Involucrados</w:t>
      </w:r>
      <w:bookmarkEnd w:id="20"/>
      <w:bookmarkEnd w:id="21"/>
      <w:bookmarkEnd w:id="22"/>
      <w:bookmarkEnd w:id="23"/>
      <w:bookmarkEnd w:id="24"/>
    </w:p>
    <w:p w14:paraId="54E365AD" w14:textId="77777777" w:rsidR="00394C0A" w:rsidRPr="002C0771" w:rsidRDefault="00394C0A" w:rsidP="00394C0A">
      <w:pPr>
        <w:pStyle w:val="PSI-Ttulo2"/>
      </w:pPr>
      <w:bookmarkStart w:id="25" w:name="_Toc228449310"/>
      <w:bookmarkStart w:id="26" w:name="_Toc234401299"/>
      <w:bookmarkStart w:id="27" w:name="_Toc234647515"/>
      <w:bookmarkStart w:id="28" w:name="_Toc234655071"/>
      <w:bookmarkStart w:id="29" w:name="_Toc257623440"/>
      <w:r w:rsidRPr="002C0771">
        <w:t>Perfiles de los involucrados</w:t>
      </w:r>
      <w:bookmarkEnd w:id="25"/>
      <w:bookmarkEnd w:id="26"/>
      <w:bookmarkEnd w:id="27"/>
      <w:bookmarkEnd w:id="28"/>
      <w:bookmarkEnd w:id="29"/>
    </w:p>
    <w:p w14:paraId="32C06E9F" w14:textId="3D5F9526" w:rsidR="00394C0A" w:rsidRPr="002C0771" w:rsidRDefault="007A5544" w:rsidP="00895FDC">
      <w:pPr>
        <w:pStyle w:val="PSI-Normal"/>
      </w:pPr>
      <w:r>
        <w:t>Se describen los involucrados en el siguiente cuadro</w:t>
      </w:r>
    </w:p>
    <w:p w14:paraId="1B609C43" w14:textId="77777777" w:rsidR="00394C0A" w:rsidRPr="002C0771" w:rsidRDefault="00394C0A" w:rsidP="00394C0A">
      <w:pPr>
        <w:ind w:left="720"/>
        <w:rPr>
          <w:i/>
          <w:color w:val="548DD4"/>
          <w:lang w:val="es-AR"/>
        </w:rPr>
      </w:pP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90"/>
        <w:gridCol w:w="5710"/>
      </w:tblGrid>
      <w:tr w:rsidR="00394C0A" w:rsidRPr="00EB1E31" w14:paraId="2B9809BD" w14:textId="77777777" w:rsidTr="007A5544">
        <w:tc>
          <w:tcPr>
            <w:tcW w:w="2290" w:type="dxa"/>
            <w:shd w:val="clear" w:color="auto" w:fill="F2F2F2"/>
            <w:vAlign w:val="center"/>
          </w:tcPr>
          <w:p w14:paraId="6457694A" w14:textId="77777777" w:rsidR="00394C0A" w:rsidRPr="00EB1E31" w:rsidRDefault="00394C0A" w:rsidP="0042080A">
            <w:pPr>
              <w:rPr>
                <w:b/>
                <w:lang w:val="es-AR"/>
              </w:rPr>
            </w:pPr>
            <w:r w:rsidRPr="00EB1E31">
              <w:rPr>
                <w:b/>
                <w:lang w:val="es-AR"/>
              </w:rPr>
              <w:lastRenderedPageBreak/>
              <w:t xml:space="preserve">Nombre </w:t>
            </w:r>
          </w:p>
        </w:tc>
        <w:tc>
          <w:tcPr>
            <w:tcW w:w="5710" w:type="dxa"/>
          </w:tcPr>
          <w:p w14:paraId="086F2982" w14:textId="11ABF65D" w:rsidR="00394C0A" w:rsidRPr="00EB1E31" w:rsidRDefault="007A5544" w:rsidP="0031369A">
            <w:pPr>
              <w:pStyle w:val="PSI-ComentarioenTabla"/>
            </w:pPr>
            <w:r>
              <w:t>Susana</w:t>
            </w:r>
          </w:p>
        </w:tc>
      </w:tr>
      <w:tr w:rsidR="00394C0A" w:rsidRPr="00EB1E31" w14:paraId="76409326" w14:textId="77777777" w:rsidTr="007A5544">
        <w:tc>
          <w:tcPr>
            <w:tcW w:w="2290" w:type="dxa"/>
            <w:shd w:val="clear" w:color="auto" w:fill="F2F2F2"/>
            <w:vAlign w:val="center"/>
          </w:tcPr>
          <w:p w14:paraId="02BA6344" w14:textId="77777777" w:rsidR="00394C0A" w:rsidRPr="00EB1E31" w:rsidRDefault="00394C0A" w:rsidP="0042080A">
            <w:pPr>
              <w:rPr>
                <w:b/>
                <w:lang w:val="es-AR"/>
              </w:rPr>
            </w:pPr>
            <w:r w:rsidRPr="00EB1E31">
              <w:rPr>
                <w:b/>
                <w:lang w:val="es-AR"/>
              </w:rPr>
              <w:t>Descripción</w:t>
            </w:r>
          </w:p>
        </w:tc>
        <w:tc>
          <w:tcPr>
            <w:tcW w:w="5710" w:type="dxa"/>
          </w:tcPr>
          <w:p w14:paraId="437EE5BE" w14:textId="77777777" w:rsidR="00394C0A" w:rsidRPr="00EB1E31" w:rsidRDefault="00394C0A" w:rsidP="0031369A">
            <w:pPr>
              <w:pStyle w:val="PSI-ComentarioenTabla"/>
            </w:pPr>
            <w:r w:rsidRPr="00EB1E31">
              <w:t>[Reflejar la experiencia, educación y otras características importantes del involucrado.]</w:t>
            </w:r>
          </w:p>
        </w:tc>
      </w:tr>
      <w:tr w:rsidR="00394C0A" w:rsidRPr="00EB1E31" w14:paraId="76DF3C95" w14:textId="77777777" w:rsidTr="007A5544">
        <w:tc>
          <w:tcPr>
            <w:tcW w:w="2290" w:type="dxa"/>
            <w:shd w:val="clear" w:color="auto" w:fill="F2F2F2"/>
            <w:vAlign w:val="center"/>
          </w:tcPr>
          <w:p w14:paraId="265A0394" w14:textId="77777777" w:rsidR="00394C0A" w:rsidRPr="00EB1E31" w:rsidRDefault="00394C0A" w:rsidP="0042080A">
            <w:pPr>
              <w:rPr>
                <w:b/>
                <w:lang w:val="es-AR"/>
              </w:rPr>
            </w:pPr>
            <w:r w:rsidRPr="00EB1E31">
              <w:rPr>
                <w:b/>
                <w:lang w:val="es-AR"/>
              </w:rPr>
              <w:t>Participación</w:t>
            </w:r>
          </w:p>
        </w:tc>
        <w:tc>
          <w:tcPr>
            <w:tcW w:w="5710" w:type="dxa"/>
          </w:tcPr>
          <w:p w14:paraId="66481875" w14:textId="77777777" w:rsidR="00394C0A" w:rsidRPr="00EB1E31" w:rsidRDefault="00394C0A" w:rsidP="0031369A">
            <w:pPr>
              <w:pStyle w:val="PSI-ComentarioenTabla"/>
            </w:pPr>
            <w:r w:rsidRPr="00EB1E31">
              <w:t>[Breve descripción de lo que representa en relación con el desarrollo del producto.]</w:t>
            </w:r>
          </w:p>
        </w:tc>
      </w:tr>
      <w:tr w:rsidR="00394C0A" w:rsidRPr="00EB1E31" w14:paraId="2EE38BEE" w14:textId="77777777" w:rsidTr="007A5544">
        <w:tc>
          <w:tcPr>
            <w:tcW w:w="2290" w:type="dxa"/>
            <w:shd w:val="clear" w:color="auto" w:fill="F2F2F2"/>
            <w:vAlign w:val="center"/>
          </w:tcPr>
          <w:p w14:paraId="6D241889" w14:textId="77777777" w:rsidR="00394C0A" w:rsidRPr="00EB1E31" w:rsidRDefault="00394C0A" w:rsidP="0042080A">
            <w:pPr>
              <w:rPr>
                <w:b/>
                <w:lang w:val="es-AR"/>
              </w:rPr>
            </w:pPr>
            <w:r w:rsidRPr="00EB1E31">
              <w:rPr>
                <w:b/>
                <w:lang w:val="es-AR"/>
              </w:rPr>
              <w:t>Rol</w:t>
            </w:r>
          </w:p>
        </w:tc>
        <w:tc>
          <w:tcPr>
            <w:tcW w:w="5710" w:type="dxa"/>
          </w:tcPr>
          <w:p w14:paraId="1CCE3C14" w14:textId="77777777" w:rsidR="00394C0A" w:rsidRPr="00EB1E31" w:rsidRDefault="00394C0A" w:rsidP="0031369A">
            <w:pPr>
              <w:pStyle w:val="PSI-ComentarioenTabla"/>
            </w:pPr>
            <w:r w:rsidRPr="00EB1E31">
              <w:t>[Breve descripción del rol/es que juega en el desarrollo.]</w:t>
            </w:r>
          </w:p>
        </w:tc>
      </w:tr>
      <w:tr w:rsidR="00394C0A" w:rsidRPr="00EB1E31" w14:paraId="1EB44900" w14:textId="77777777" w:rsidTr="007A5544">
        <w:tc>
          <w:tcPr>
            <w:tcW w:w="2290" w:type="dxa"/>
            <w:shd w:val="clear" w:color="auto" w:fill="F2F2F2"/>
            <w:vAlign w:val="center"/>
          </w:tcPr>
          <w:p w14:paraId="6A7BF9EF" w14:textId="77777777" w:rsidR="00394C0A" w:rsidRPr="00EB1E31" w:rsidRDefault="00394C0A" w:rsidP="0042080A">
            <w:pPr>
              <w:rPr>
                <w:b/>
                <w:lang w:val="es-AR"/>
              </w:rPr>
            </w:pPr>
            <w:r w:rsidRPr="00EB1E31">
              <w:rPr>
                <w:b/>
                <w:lang w:val="es-AR"/>
              </w:rPr>
              <w:t>Responsabilidades</w:t>
            </w:r>
          </w:p>
        </w:tc>
        <w:tc>
          <w:tcPr>
            <w:tcW w:w="5710" w:type="dxa"/>
          </w:tcPr>
          <w:p w14:paraId="313022D0" w14:textId="77777777" w:rsidR="00394C0A" w:rsidRPr="00EB1E31" w:rsidRDefault="00394C0A" w:rsidP="0031369A">
            <w:pPr>
              <w:pStyle w:val="PSI-ComentarioenTabla"/>
            </w:pPr>
            <w:r w:rsidRPr="00EB1E31">
              <w:t>[Listar las responsabilidades claves del involucrado con respecto a los cambios y decisiones a tomar.</w:t>
            </w:r>
            <w:r w:rsidR="0042080A" w:rsidRPr="00EB1E31">
              <w:t xml:space="preserve"> ]</w:t>
            </w:r>
          </w:p>
        </w:tc>
      </w:tr>
    </w:tbl>
    <w:p w14:paraId="4E7D1775" w14:textId="77777777" w:rsidR="00394C0A" w:rsidRDefault="00394C0A" w:rsidP="00394C0A">
      <w:pPr>
        <w:tabs>
          <w:tab w:val="left" w:pos="0"/>
        </w:tabs>
        <w:rPr>
          <w:b/>
          <w:sz w:val="24"/>
          <w:lang w:val="es-AR"/>
        </w:rPr>
      </w:pP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90"/>
        <w:gridCol w:w="5710"/>
      </w:tblGrid>
      <w:tr w:rsidR="007A5544" w:rsidRPr="00EB1E31" w14:paraId="659A5C7A" w14:textId="77777777" w:rsidTr="007A5544">
        <w:tc>
          <w:tcPr>
            <w:tcW w:w="2290" w:type="dxa"/>
            <w:shd w:val="clear" w:color="auto" w:fill="F2F2F2"/>
            <w:vAlign w:val="center"/>
          </w:tcPr>
          <w:p w14:paraId="308413BF" w14:textId="77777777" w:rsidR="007A5544" w:rsidRPr="00EB1E31" w:rsidRDefault="007A5544" w:rsidP="00E91AED">
            <w:pPr>
              <w:rPr>
                <w:b/>
                <w:lang w:val="es-AR"/>
              </w:rPr>
            </w:pPr>
            <w:r w:rsidRPr="00EB1E31">
              <w:rPr>
                <w:b/>
                <w:lang w:val="es-AR"/>
              </w:rPr>
              <w:t xml:space="preserve">Nombre </w:t>
            </w:r>
          </w:p>
        </w:tc>
        <w:tc>
          <w:tcPr>
            <w:tcW w:w="5710" w:type="dxa"/>
          </w:tcPr>
          <w:p w14:paraId="55F65150" w14:textId="6A8085DF" w:rsidR="007A5544" w:rsidRPr="00EB1E31" w:rsidRDefault="007A5544" w:rsidP="00E91AED">
            <w:pPr>
              <w:pStyle w:val="PSI-ComentarioenTabla"/>
            </w:pPr>
            <w:r>
              <w:t>Rosana</w:t>
            </w:r>
          </w:p>
        </w:tc>
      </w:tr>
      <w:tr w:rsidR="007A5544" w:rsidRPr="00EB1E31" w14:paraId="5C68C9B1" w14:textId="77777777" w:rsidTr="007A5544">
        <w:tc>
          <w:tcPr>
            <w:tcW w:w="2290" w:type="dxa"/>
            <w:shd w:val="clear" w:color="auto" w:fill="F2F2F2"/>
            <w:vAlign w:val="center"/>
          </w:tcPr>
          <w:p w14:paraId="6DDA9C2B" w14:textId="77777777" w:rsidR="007A5544" w:rsidRPr="00EB1E31" w:rsidRDefault="007A5544" w:rsidP="00E91AED">
            <w:pPr>
              <w:rPr>
                <w:b/>
                <w:lang w:val="es-AR"/>
              </w:rPr>
            </w:pPr>
            <w:r w:rsidRPr="00EB1E31">
              <w:rPr>
                <w:b/>
                <w:lang w:val="es-AR"/>
              </w:rPr>
              <w:t>Descripción</w:t>
            </w:r>
          </w:p>
        </w:tc>
        <w:tc>
          <w:tcPr>
            <w:tcW w:w="5710" w:type="dxa"/>
          </w:tcPr>
          <w:p w14:paraId="76A61461" w14:textId="77777777" w:rsidR="007A5544" w:rsidRPr="00EB1E31" w:rsidRDefault="007A5544" w:rsidP="00E91AED">
            <w:pPr>
              <w:pStyle w:val="PSI-ComentarioenTabla"/>
            </w:pPr>
            <w:r w:rsidRPr="00EB1E31">
              <w:t>[Reflejar la experiencia, educación y otras características importantes del involucrado.]</w:t>
            </w:r>
          </w:p>
        </w:tc>
      </w:tr>
      <w:tr w:rsidR="007A5544" w:rsidRPr="00EB1E31" w14:paraId="6E3B468F" w14:textId="77777777" w:rsidTr="007A5544">
        <w:tc>
          <w:tcPr>
            <w:tcW w:w="2290" w:type="dxa"/>
            <w:shd w:val="clear" w:color="auto" w:fill="F2F2F2"/>
            <w:vAlign w:val="center"/>
          </w:tcPr>
          <w:p w14:paraId="3B0E8044" w14:textId="77777777" w:rsidR="007A5544" w:rsidRPr="00EB1E31" w:rsidRDefault="007A5544" w:rsidP="00E91AED">
            <w:pPr>
              <w:rPr>
                <w:b/>
                <w:lang w:val="es-AR"/>
              </w:rPr>
            </w:pPr>
            <w:r w:rsidRPr="00EB1E31">
              <w:rPr>
                <w:b/>
                <w:lang w:val="es-AR"/>
              </w:rPr>
              <w:t>Participación</w:t>
            </w:r>
          </w:p>
        </w:tc>
        <w:tc>
          <w:tcPr>
            <w:tcW w:w="5710" w:type="dxa"/>
          </w:tcPr>
          <w:p w14:paraId="365B78EF" w14:textId="77777777" w:rsidR="007A5544" w:rsidRPr="00EB1E31" w:rsidRDefault="007A5544" w:rsidP="00E91AED">
            <w:pPr>
              <w:pStyle w:val="PSI-ComentarioenTabla"/>
            </w:pPr>
            <w:r w:rsidRPr="00EB1E31">
              <w:t>[Breve descripción de lo que representa en relación con el desarrollo del producto.]</w:t>
            </w:r>
          </w:p>
        </w:tc>
      </w:tr>
      <w:tr w:rsidR="007A5544" w:rsidRPr="00EB1E31" w14:paraId="5F0E6347" w14:textId="77777777" w:rsidTr="007A5544">
        <w:tc>
          <w:tcPr>
            <w:tcW w:w="2290" w:type="dxa"/>
            <w:shd w:val="clear" w:color="auto" w:fill="F2F2F2"/>
            <w:vAlign w:val="center"/>
          </w:tcPr>
          <w:p w14:paraId="730EBEB4" w14:textId="77777777" w:rsidR="007A5544" w:rsidRPr="00EB1E31" w:rsidRDefault="007A5544" w:rsidP="00E91AED">
            <w:pPr>
              <w:rPr>
                <w:b/>
                <w:lang w:val="es-AR"/>
              </w:rPr>
            </w:pPr>
            <w:r w:rsidRPr="00EB1E31">
              <w:rPr>
                <w:b/>
                <w:lang w:val="es-AR"/>
              </w:rPr>
              <w:t>Rol</w:t>
            </w:r>
          </w:p>
        </w:tc>
        <w:tc>
          <w:tcPr>
            <w:tcW w:w="5710" w:type="dxa"/>
          </w:tcPr>
          <w:p w14:paraId="17B6E8D1" w14:textId="77777777" w:rsidR="007A5544" w:rsidRPr="00EB1E31" w:rsidRDefault="007A5544" w:rsidP="00E91AED">
            <w:pPr>
              <w:pStyle w:val="PSI-ComentarioenTabla"/>
            </w:pPr>
            <w:r w:rsidRPr="00EB1E31">
              <w:t>[Breve descripción del rol/es que juega en el desarrollo.]</w:t>
            </w:r>
          </w:p>
        </w:tc>
      </w:tr>
      <w:tr w:rsidR="007A5544" w:rsidRPr="00EB1E31" w14:paraId="40DDB1D2" w14:textId="77777777" w:rsidTr="007A5544">
        <w:tc>
          <w:tcPr>
            <w:tcW w:w="2290" w:type="dxa"/>
            <w:shd w:val="clear" w:color="auto" w:fill="F2F2F2"/>
            <w:vAlign w:val="center"/>
          </w:tcPr>
          <w:p w14:paraId="46039454" w14:textId="77777777" w:rsidR="007A5544" w:rsidRPr="00EB1E31" w:rsidRDefault="007A5544" w:rsidP="00E91AED">
            <w:pPr>
              <w:rPr>
                <w:b/>
                <w:lang w:val="es-AR"/>
              </w:rPr>
            </w:pPr>
            <w:r w:rsidRPr="00EB1E31">
              <w:rPr>
                <w:b/>
                <w:lang w:val="es-AR"/>
              </w:rPr>
              <w:t>Responsabilidades</w:t>
            </w:r>
          </w:p>
        </w:tc>
        <w:tc>
          <w:tcPr>
            <w:tcW w:w="5710" w:type="dxa"/>
          </w:tcPr>
          <w:p w14:paraId="125E25D2" w14:textId="77777777" w:rsidR="007A5544" w:rsidRPr="00EB1E31" w:rsidRDefault="007A5544" w:rsidP="00E91AED">
            <w:pPr>
              <w:pStyle w:val="PSI-ComentarioenTabla"/>
            </w:pPr>
            <w:r w:rsidRPr="00EB1E31">
              <w:t>[Listar las responsabilidades claves del involucrado con respecto a los cambios y decisiones a tomar. ]</w:t>
            </w:r>
          </w:p>
        </w:tc>
      </w:tr>
    </w:tbl>
    <w:p w14:paraId="3840FF04" w14:textId="77777777" w:rsidR="007A5544" w:rsidRPr="002C0771" w:rsidRDefault="007A5544" w:rsidP="00394C0A">
      <w:pPr>
        <w:tabs>
          <w:tab w:val="left" w:pos="0"/>
        </w:tabs>
        <w:rPr>
          <w:b/>
          <w:sz w:val="24"/>
          <w:lang w:val="es-AR"/>
        </w:rPr>
      </w:pPr>
    </w:p>
    <w:p w14:paraId="2FF9D1E0" w14:textId="77777777" w:rsidR="00394C0A" w:rsidRPr="002C0771" w:rsidRDefault="00394C0A" w:rsidP="00394C0A">
      <w:pPr>
        <w:pStyle w:val="PSI-Ttulo1"/>
      </w:pPr>
      <w:bookmarkStart w:id="30" w:name="_Toc228449311"/>
      <w:bookmarkStart w:id="31" w:name="_Toc234401300"/>
      <w:bookmarkStart w:id="32" w:name="_Toc234647516"/>
      <w:bookmarkStart w:id="33" w:name="_Toc234655072"/>
      <w:bookmarkStart w:id="34" w:name="_Toc257623441"/>
      <w:r w:rsidRPr="002C0771">
        <w:t>Factores Internos</w:t>
      </w:r>
      <w:bookmarkEnd w:id="30"/>
      <w:bookmarkEnd w:id="31"/>
      <w:bookmarkEnd w:id="32"/>
      <w:bookmarkEnd w:id="33"/>
      <w:bookmarkEnd w:id="34"/>
    </w:p>
    <w:p w14:paraId="1DF54735" w14:textId="77777777" w:rsidR="00394C0A" w:rsidRDefault="00394C0A" w:rsidP="00394C0A">
      <w:pPr>
        <w:pStyle w:val="PSI-Ttulo2"/>
      </w:pPr>
      <w:bookmarkStart w:id="35" w:name="_Toc228449312"/>
      <w:bookmarkStart w:id="36" w:name="_Toc234401301"/>
      <w:bookmarkStart w:id="37" w:name="_Toc234647517"/>
      <w:bookmarkStart w:id="38" w:name="_Toc234655073"/>
      <w:bookmarkStart w:id="39" w:name="_Toc257623442"/>
      <w:r w:rsidRPr="002C0771">
        <w:t>Descripción de Procesos</w:t>
      </w:r>
      <w:bookmarkEnd w:id="35"/>
      <w:bookmarkEnd w:id="36"/>
      <w:bookmarkEnd w:id="37"/>
      <w:bookmarkEnd w:id="38"/>
      <w:bookmarkEnd w:id="39"/>
    </w:p>
    <w:p w14:paraId="78758D43" w14:textId="6397BA59" w:rsidR="00D05A39" w:rsidRPr="002C0771" w:rsidRDefault="00D05A39" w:rsidP="00D05A39">
      <w:pPr>
        <w:pStyle w:val="PSI-Normal"/>
      </w:pPr>
      <w:r>
        <w:t>En este apartado se describen los dos procesos los cuales se busca eficientizar</w:t>
      </w:r>
      <w:r w:rsidR="00F6180C">
        <w:t xml:space="preserve"> y son el foco de análisis del proyecto: el proceso de creación de un analítico, proceso para la obtención de un promedio histórico por carrera.</w:t>
      </w:r>
    </w:p>
    <w:p w14:paraId="1AA8BC84" w14:textId="244CBECC" w:rsidR="007A5544" w:rsidRDefault="007A5544" w:rsidP="00A65EC5">
      <w:pPr>
        <w:pStyle w:val="PSI-Ttulo3"/>
      </w:pPr>
      <w:r>
        <w:t xml:space="preserve">Proceso </w:t>
      </w:r>
      <w:r w:rsidR="00F6180C">
        <w:t>de</w:t>
      </w:r>
      <w:r>
        <w:t xml:space="preserve"> creación de un analítico</w:t>
      </w:r>
    </w:p>
    <w:p w14:paraId="1D9207CE" w14:textId="5FFC3228" w:rsidR="007A5544" w:rsidRDefault="002D619F" w:rsidP="00A65EC5">
      <w:pPr>
        <w:pStyle w:val="PSI-Normal"/>
      </w:pPr>
      <w:r>
        <w:t xml:space="preserve">Para la creación de un analítico, el graduado debe completar un formulario de Google </w:t>
      </w:r>
      <w:proofErr w:type="spellStart"/>
      <w:r>
        <w:t>Forms</w:t>
      </w:r>
      <w:proofErr w:type="spellEnd"/>
      <w:r w:rsidR="00B20A86">
        <w:t xml:space="preserve"> llamado “Solicitud de Título”,</w:t>
      </w:r>
      <w:r>
        <w:t xml:space="preserve"> para realizar la solicitud de creación del analítico. Este Google </w:t>
      </w:r>
      <w:proofErr w:type="spellStart"/>
      <w:r>
        <w:t>Forms</w:t>
      </w:r>
      <w:proofErr w:type="spellEnd"/>
      <w:r>
        <w:t xml:space="preserve"> le solicita al graduado: Correo electrónico, legajo, apellido/s, nombre/s, domicilio actual, carrera de la </w:t>
      </w:r>
      <w:proofErr w:type="spellStart"/>
      <w:r>
        <w:t>cuál</w:t>
      </w:r>
      <w:proofErr w:type="spellEnd"/>
      <w:r>
        <w:t xml:space="preserve"> se gradúa, fecha de ingreso a la carrera, fecha de egreso de la carrera, promedio </w:t>
      </w:r>
      <w:r w:rsidR="00A65EC5">
        <w:t>CON</w:t>
      </w:r>
      <w:r>
        <w:t xml:space="preserve"> </w:t>
      </w:r>
      <w:proofErr w:type="spellStart"/>
      <w:r>
        <w:t>aplazos</w:t>
      </w:r>
      <w:proofErr w:type="spellEnd"/>
      <w:r>
        <w:t xml:space="preserve"> (del SIU GUARANI3W), promedio </w:t>
      </w:r>
      <w:r w:rsidR="00A65EC5">
        <w:t>SIN</w:t>
      </w:r>
      <w:r>
        <w:t xml:space="preserve"> </w:t>
      </w:r>
      <w:proofErr w:type="spellStart"/>
      <w:r>
        <w:t>aplazos</w:t>
      </w:r>
      <w:proofErr w:type="spellEnd"/>
      <w:r>
        <w:t xml:space="preserve"> </w:t>
      </w:r>
      <w:r w:rsidR="00A65EC5">
        <w:t xml:space="preserve">(del SIU GUARANI3W), fecha de ingreso a la carrera, fecha de ingreso a la institución, fecha de egreso de la carrera, teléfono de contacto, archivo PDF de la Nota de Solicitud y Juramento, archivo PDF de Libre deuda de Biblioteca, archivo PDF del certificado analítico secundario/polimodal, archivo PDF de acta de nacimiento, archivo PDF de fotocopia de DNI certificado por Juez de Paz, escribano </w:t>
      </w:r>
      <w:r w:rsidR="00A65EC5">
        <w:lastRenderedPageBreak/>
        <w:t xml:space="preserve">público o Secretaría Académica; archivo PDF de foto 4x4, y archivo de instrumento/s legal de trabajos de campo, prácticas supervisadas y horas de campo. </w:t>
      </w:r>
    </w:p>
    <w:p w14:paraId="4D58B4CE" w14:textId="14250D19" w:rsidR="00A65EC5" w:rsidRDefault="00B20A86" w:rsidP="00A65EC5">
      <w:pPr>
        <w:pStyle w:val="PSI-Normal"/>
      </w:pPr>
      <w:r>
        <w:t>Una vez completo y enviado el formulario, los datos se vuelcan en el Google Sheet</w:t>
      </w:r>
      <w:r w:rsidR="00D9670C">
        <w:t>s</w:t>
      </w:r>
      <w:r>
        <w:t xml:space="preserve"> vinculado al formulario de Solicitud de Título, además de que los archivos PDF son enviados a las carpetas generadas automáticamente por Google </w:t>
      </w:r>
      <w:proofErr w:type="spellStart"/>
      <w:r>
        <w:t>Forms</w:t>
      </w:r>
      <w:proofErr w:type="spellEnd"/>
      <w:r>
        <w:t xml:space="preserve">. En estas carpetas, cada tipo de archivo tiene su carpeta correspondiente como organización predeterminada. </w:t>
      </w:r>
    </w:p>
    <w:p w14:paraId="134380CD" w14:textId="48CEE81B" w:rsidR="00D9670C" w:rsidRDefault="00D9670C" w:rsidP="00A65EC5">
      <w:pPr>
        <w:pStyle w:val="PSI-Normal"/>
      </w:pPr>
      <w:r>
        <w:t>Utilizando principalmente: nombre/s, apellido/s, legajo, archivo PDF del certificado analítico secundario/polimodal, archivo PDF de acta de nacimiento, archivo de instrumento/s legal de trabajos de campo, prácticas supervisadas y horas de campo, fecha de ingreso a la universidad y fecha de egreso (graduación), se comienza con el proceso de generación del analítico.</w:t>
      </w:r>
    </w:p>
    <w:p w14:paraId="442B7F86" w14:textId="1000658B" w:rsidR="005B3A9C" w:rsidRDefault="005B3A9C" w:rsidP="00A65EC5">
      <w:pPr>
        <w:pStyle w:val="PSI-Normal"/>
      </w:pPr>
      <w:r>
        <w:t xml:space="preserve">También, para completar el apartado de materias aprobadas y exámenes rendidos, se debe </w:t>
      </w:r>
      <w:r w:rsidR="00D05A39">
        <w:t>descargar</w:t>
      </w:r>
      <w:r>
        <w:t xml:space="preserve">, mediante </w:t>
      </w:r>
      <w:r w:rsidR="00D05A39">
        <w:t xml:space="preserve">la aplicación de </w:t>
      </w:r>
      <w:proofErr w:type="spellStart"/>
      <w:r w:rsidR="00D05A39">
        <w:t>AnyDesk</w:t>
      </w:r>
      <w:proofErr w:type="spellEnd"/>
      <w:r w:rsidR="00D05A39">
        <w:t xml:space="preserve"> conectada a una computadora remota que posee un acceso restringido (vista y descarga) al</w:t>
      </w:r>
      <w:r>
        <w:t xml:space="preserve"> SIU GUARANI3W</w:t>
      </w:r>
      <w:r w:rsidR="00557AA9">
        <w:t xml:space="preserve"> y utiliza PDF CREATOR 4.2.0</w:t>
      </w:r>
      <w:r>
        <w:t xml:space="preserve">, la Historia académica del alumno para trascribir </w:t>
      </w:r>
      <w:r w:rsidR="00D05A39">
        <w:t xml:space="preserve">de forma manual </w:t>
      </w:r>
      <w:r>
        <w:t>los resultados de cada examen rendido en cada materia</w:t>
      </w:r>
      <w:r w:rsidR="0058391F">
        <w:t xml:space="preserve">, debido a que la Historia Académica registra los exámenes rendidos en orden cronológico, y no </w:t>
      </w:r>
      <w:r w:rsidR="00D05A39">
        <w:t>de acuerdo con el</w:t>
      </w:r>
      <w:r w:rsidR="0058391F">
        <w:t xml:space="preserve"> plan de estudios. </w:t>
      </w:r>
    </w:p>
    <w:p w14:paraId="56D0FB0F" w14:textId="1F24AD40" w:rsidR="00F6180C" w:rsidRDefault="00F6180C" w:rsidP="00A65EC5">
      <w:pPr>
        <w:pStyle w:val="PSI-Normal"/>
      </w:pPr>
      <w:r>
        <w:t>Con la historia académica, se</w:t>
      </w:r>
      <w:r w:rsidR="003A33E7">
        <w:t xml:space="preserve"> procede a</w:t>
      </w:r>
      <w:r>
        <w:t xml:space="preserve"> calcula</w:t>
      </w:r>
      <w:r w:rsidR="003A33E7">
        <w:t>r</w:t>
      </w:r>
      <w:r>
        <w:t xml:space="preserve"> de forma manual el promedio SIN </w:t>
      </w:r>
      <w:proofErr w:type="spellStart"/>
      <w:r>
        <w:t>aplazos</w:t>
      </w:r>
      <w:proofErr w:type="spellEnd"/>
      <w:r>
        <w:t xml:space="preserve">, ya que el promedio (con o sin </w:t>
      </w:r>
      <w:proofErr w:type="spellStart"/>
      <w:r>
        <w:t>aplazo</w:t>
      </w:r>
      <w:r w:rsidR="003A33E7">
        <w:t>s</w:t>
      </w:r>
      <w:proofErr w:type="spellEnd"/>
      <w:r>
        <w:t xml:space="preserve">) obtenido del SIU GUARANI3W </w:t>
      </w:r>
      <w:r w:rsidR="003A33E7">
        <w:t>es</w:t>
      </w:r>
      <w:r>
        <w:t xml:space="preserve"> un promedio general de todas las materias, incluso las materias </w:t>
      </w:r>
      <w:r w:rsidR="003A33E7">
        <w:t xml:space="preserve">conocidas como </w:t>
      </w:r>
      <w:r>
        <w:t>“requisito”. Estas últimas</w:t>
      </w:r>
      <w:r w:rsidR="003A33E7">
        <w:t xml:space="preserve"> asignaturas</w:t>
      </w:r>
      <w:r>
        <w:t xml:space="preserve">, no son contempladas al momento de realizar el analítico ni calcular el promedio (con o sin </w:t>
      </w:r>
      <w:proofErr w:type="spellStart"/>
      <w:r>
        <w:t>aplazo</w:t>
      </w:r>
      <w:r w:rsidR="003A33E7">
        <w:t>s</w:t>
      </w:r>
      <w:proofErr w:type="spellEnd"/>
      <w:r>
        <w:t>).</w:t>
      </w:r>
    </w:p>
    <w:p w14:paraId="7B54BD3B" w14:textId="3680147D" w:rsidR="003A33E7" w:rsidRDefault="005B3A9C" w:rsidP="00F6180C">
      <w:pPr>
        <w:pStyle w:val="PSI-Normal"/>
      </w:pPr>
      <w:r>
        <w:t xml:space="preserve">El analítico de cada graduado es generado duplicando un analítico de un alumno de la misma carrera (generalmente el último analítico generado) y modificando los datos correspondientes. </w:t>
      </w:r>
      <w:r w:rsidR="00F6180C">
        <w:t xml:space="preserve">Por lo tanto, con los insumos obtenidos del formulario, más la historia académica, se completa un analítico. </w:t>
      </w:r>
    </w:p>
    <w:p w14:paraId="7FC7A542" w14:textId="7E8AB181" w:rsidR="00F6180C" w:rsidRDefault="00F6180C" w:rsidP="003A33E7">
      <w:pPr>
        <w:pStyle w:val="PSI-Ttulo4"/>
      </w:pPr>
      <w:r>
        <w:t>Dificultades existentes en el proceso</w:t>
      </w:r>
    </w:p>
    <w:p w14:paraId="24101967" w14:textId="065B6658" w:rsidR="00F6180C" w:rsidRDefault="00F6180C" w:rsidP="00F6180C">
      <w:pPr>
        <w:pStyle w:val="PSI-Normal"/>
      </w:pPr>
      <w:r>
        <w:t>Se detectan varias dificultades que vuelven engorroso y más complejo el proceso:</w:t>
      </w:r>
    </w:p>
    <w:p w14:paraId="5CBB9A6C" w14:textId="047935A8" w:rsidR="00F6180C" w:rsidRDefault="00F6180C" w:rsidP="00F6180C">
      <w:pPr>
        <w:pStyle w:val="PSI-Normal"/>
        <w:numPr>
          <w:ilvl w:val="0"/>
          <w:numId w:val="15"/>
        </w:numPr>
      </w:pPr>
      <w:r>
        <w:t>El formulario</w:t>
      </w:r>
      <w:r w:rsidR="003A33E7">
        <w:t xml:space="preserve"> no posee mecanismos de validación como expresiones regulares, lo que genera que cada persona que rellene el formulario genere datos distintos.</w:t>
      </w:r>
    </w:p>
    <w:p w14:paraId="46C2F838" w14:textId="0F1D8202" w:rsidR="003A33E7" w:rsidRDefault="003A33E7" w:rsidP="00F6180C">
      <w:pPr>
        <w:pStyle w:val="PSI-Normal"/>
        <w:numPr>
          <w:ilvl w:val="0"/>
          <w:numId w:val="15"/>
        </w:numPr>
      </w:pPr>
      <w:r>
        <w:t xml:space="preserve">El Google Sheets vinculado al formulario de Solicitud de Título no posee una estructura </w:t>
      </w:r>
      <w:r w:rsidR="00B1173B">
        <w:t>estandarizada</w:t>
      </w:r>
      <w:r>
        <w:t>, lo que dificulta su lectura y el análisis de los datos obtenidos</w:t>
      </w:r>
    </w:p>
    <w:p w14:paraId="07C49490" w14:textId="6DD9B067" w:rsidR="003A33E7" w:rsidRDefault="003A33E7" w:rsidP="00F6180C">
      <w:pPr>
        <w:pStyle w:val="PSI-Normal"/>
        <w:numPr>
          <w:ilvl w:val="0"/>
          <w:numId w:val="15"/>
        </w:numPr>
      </w:pPr>
      <w:r>
        <w:t>El promedio solicitado en el formulario no es fundamental para el desarrollo del analítico, ya que posee el promedio de materias “requisito”, las cuáles no son contempladas al momento de generar el analítico, por lo que actualmente funcionan a modo de formalidad.</w:t>
      </w:r>
    </w:p>
    <w:p w14:paraId="69B3CCEC" w14:textId="537E94B3" w:rsidR="003A33E7" w:rsidRDefault="00B1173B" w:rsidP="00F6180C">
      <w:pPr>
        <w:pStyle w:val="PSI-Normal"/>
        <w:numPr>
          <w:ilvl w:val="0"/>
          <w:numId w:val="15"/>
        </w:numPr>
      </w:pPr>
      <w:r>
        <w:lastRenderedPageBreak/>
        <w:t>Los insumos para la creación de los analíticos se encuentran fragmentados en distintas</w:t>
      </w:r>
      <w:r w:rsidR="003A33E7">
        <w:t xml:space="preserve"> fuentes de información</w:t>
      </w:r>
      <w:r>
        <w:t>, las cuáles se ubican distintos archivos o incluso aplicaciones para la creación de un analítico, lo que dificulta la mecanización y digitalización del proceso</w:t>
      </w:r>
      <w:r w:rsidR="00733347">
        <w:t>.</w:t>
      </w:r>
    </w:p>
    <w:p w14:paraId="38D47878" w14:textId="6C4BD4C2" w:rsidR="00B1173B" w:rsidRDefault="00733347" w:rsidP="00F6180C">
      <w:pPr>
        <w:pStyle w:val="PSI-Normal"/>
        <w:numPr>
          <w:ilvl w:val="0"/>
          <w:numId w:val="15"/>
        </w:numPr>
      </w:pPr>
      <w:r>
        <w:t>La generación de archivos no utiliza una plantilla como tal, sino que se usa como base un analítico duplicado, lo que vuelve engorroso el proceso de borrar la información anterior y colocar la nueva.</w:t>
      </w:r>
    </w:p>
    <w:p w14:paraId="0A458CE6" w14:textId="02961ED3" w:rsidR="00733347" w:rsidRDefault="00733347" w:rsidP="00F6180C">
      <w:pPr>
        <w:pStyle w:val="PSI-Normal"/>
        <w:numPr>
          <w:ilvl w:val="0"/>
          <w:numId w:val="15"/>
        </w:numPr>
      </w:pPr>
      <w:r>
        <w:t xml:space="preserve">El cálculo del promedio SIN aplazo debe calcularse manualmente debido a la imposibilidad del SIU GURARNI3W de discriminar materias “requisito”. Esto genera </w:t>
      </w:r>
      <w:r w:rsidR="009675A2">
        <w:t>un esfuerzo extra, ya que no se posee ningún mecanismo</w:t>
      </w:r>
      <w:r w:rsidR="00557AA9">
        <w:t xml:space="preserve"> directo</w:t>
      </w:r>
      <w:r w:rsidR="009675A2">
        <w:t xml:space="preserve"> para obtener el promedio, con o sin </w:t>
      </w:r>
      <w:proofErr w:type="spellStart"/>
      <w:r w:rsidR="009675A2">
        <w:t>aplazos</w:t>
      </w:r>
      <w:proofErr w:type="spellEnd"/>
      <w:r w:rsidR="00557AA9">
        <w:t xml:space="preserve">. </w:t>
      </w:r>
    </w:p>
    <w:p w14:paraId="20370117" w14:textId="59C55865" w:rsidR="00F6180C" w:rsidRDefault="00557AA9" w:rsidP="00F6180C">
      <w:pPr>
        <w:pStyle w:val="PSI-Normal"/>
        <w:numPr>
          <w:ilvl w:val="0"/>
          <w:numId w:val="15"/>
        </w:numPr>
      </w:pPr>
      <w:r>
        <w:t xml:space="preserve">El entorno SIU GUARANI3W no permite descargar historias académicas ni otros documentos en </w:t>
      </w:r>
      <w:r w:rsidR="00CD0385">
        <w:t>formato .</w:t>
      </w:r>
      <w:proofErr w:type="spellStart"/>
      <w:r w:rsidR="00CD0385">
        <w:t>xlxs</w:t>
      </w:r>
      <w:proofErr w:type="spellEnd"/>
      <w:r w:rsidR="000E3008">
        <w:t xml:space="preserve"> o .</w:t>
      </w:r>
      <w:proofErr w:type="spellStart"/>
      <w:r w:rsidR="000E3008">
        <w:t>csv</w:t>
      </w:r>
      <w:proofErr w:type="spellEnd"/>
      <w:r w:rsidR="000E3008">
        <w:t xml:space="preserve">, ya que el PDF CREATOR 4.2.0 se encuentra orientado a la generación de </w:t>
      </w:r>
      <w:proofErr w:type="spellStart"/>
      <w:r w:rsidR="000E3008">
        <w:t>PDFs</w:t>
      </w:r>
      <w:proofErr w:type="spellEnd"/>
      <w:r w:rsidR="000E3008">
        <w:t>, además de que el SIU GUARANI3W se encuentra orientado a la vi</w:t>
      </w:r>
      <w:r w:rsidR="00796D21">
        <w:t>sualización de documentos, por lo que la estructura de los archivos no son un insumo de alta calidad para la transformación directa a formatos de hojas de cálculo.</w:t>
      </w:r>
    </w:p>
    <w:p w14:paraId="34623598" w14:textId="0E9FF58C" w:rsidR="007A5544" w:rsidRDefault="007A5544" w:rsidP="00D9670C">
      <w:pPr>
        <w:pStyle w:val="PSI-Ttulo3"/>
      </w:pPr>
      <w:r>
        <w:t>Proceso para la obtención de un promedio histórico</w:t>
      </w:r>
      <w:r w:rsidR="005E2F1B">
        <w:t xml:space="preserve"> por carrera</w:t>
      </w:r>
    </w:p>
    <w:p w14:paraId="60DA51FC" w14:textId="421E1752" w:rsidR="005E2F1B" w:rsidRDefault="005E2F1B" w:rsidP="00D9670C">
      <w:pPr>
        <w:pStyle w:val="PSI-Normal"/>
      </w:pPr>
      <w:r>
        <w:t xml:space="preserve">Para la obtención de un promedio histórico por carrera, el Departamento de Títulos ingresa a Google Drive, su principal repositorio, para ver uno a uno los analíticos emitidos correspondientes a cada carrera. De cada analítico se extrae: nombre y apellido del graduado, año de egreso y el promedio SIN aplazo, </w:t>
      </w:r>
      <w:r w:rsidR="002D619F">
        <w:t xml:space="preserve">lo </w:t>
      </w:r>
      <w:proofErr w:type="spellStart"/>
      <w:r w:rsidR="002D619F">
        <w:t>cuál</w:t>
      </w:r>
      <w:proofErr w:type="spellEnd"/>
      <w:r w:rsidR="002D619F">
        <w:t xml:space="preserve"> se traspasa a un Google Sheets de Graduados por carrera. </w:t>
      </w:r>
    </w:p>
    <w:p w14:paraId="018AA2BA" w14:textId="54240736" w:rsidR="00394C0A" w:rsidRDefault="00895FDC" w:rsidP="00551551">
      <w:pPr>
        <w:pStyle w:val="PSI-Normal"/>
      </w:pPr>
      <w:r>
        <w:t xml:space="preserve">Al momento en el que se solicita el promedio histórico de una carrera, se utilizan los Google Sheets de graduados por carrera, y se realiza el promedio en base a los promedios SIN </w:t>
      </w:r>
      <w:proofErr w:type="spellStart"/>
      <w:r>
        <w:t>aplazos</w:t>
      </w:r>
      <w:proofErr w:type="spellEnd"/>
      <w:r>
        <w:t xml:space="preserve"> de los graduados de los últimos cinco (5) años.  </w:t>
      </w:r>
    </w:p>
    <w:p w14:paraId="01A99715" w14:textId="3E0444AA" w:rsidR="00FC3B2C" w:rsidRDefault="00895FDC" w:rsidP="00551551">
      <w:pPr>
        <w:pStyle w:val="PSI-Normal"/>
      </w:pPr>
      <w:r>
        <w:t xml:space="preserve">Además, existe la posibilidad de que se solicite el promedio histórico de los egresados con título intermedio de una carrera. Para ejemplificar, se puede solicitar el promedio histórico de los alumnos que han obtenido el título intermedio en la carrear “093-Licenciatura en Enfermería”. A diferencia de otras carreras, el título intermedio/título técnico no se encuentra diferenciado con otro código de carrera, sino que todos los alumnos inscritos están bajo el mismo código de carrera, pero con una distinción en el nombre del título. </w:t>
      </w:r>
    </w:p>
    <w:p w14:paraId="04E3A3F1" w14:textId="77777777" w:rsidR="00FC3B2C" w:rsidRDefault="00FC3B2C" w:rsidP="00FC3B2C">
      <w:pPr>
        <w:pStyle w:val="PSI-Ttulo4"/>
      </w:pPr>
      <w:r>
        <w:t>Dificultades existentes en el proceso</w:t>
      </w:r>
    </w:p>
    <w:p w14:paraId="2C1508ED" w14:textId="77777777" w:rsidR="00FC3B2C" w:rsidRDefault="00FC3B2C" w:rsidP="00FC3B2C">
      <w:pPr>
        <w:pStyle w:val="PSI-Normal"/>
      </w:pPr>
      <w:r>
        <w:t>Se detectan varias dificultades que vuelven engorroso y más complejo el proceso:</w:t>
      </w:r>
    </w:p>
    <w:p w14:paraId="756084D7" w14:textId="06C66114" w:rsidR="00FC3B2C" w:rsidRDefault="00907FAF" w:rsidP="00FC3B2C">
      <w:pPr>
        <w:pStyle w:val="PSI-Normal"/>
        <w:numPr>
          <w:ilvl w:val="0"/>
          <w:numId w:val="15"/>
        </w:numPr>
      </w:pPr>
      <w:r>
        <w:t xml:space="preserve">Se emplean distintas hojas de cálculo para </w:t>
      </w:r>
      <w:r w:rsidR="008C1031">
        <w:t>el cálculo de los promedios históricos</w:t>
      </w:r>
    </w:p>
    <w:p w14:paraId="2F684BC9" w14:textId="4EDC63EB" w:rsidR="008C1031" w:rsidRDefault="008C1031" w:rsidP="00FC3B2C">
      <w:pPr>
        <w:pStyle w:val="PSI-Normal"/>
        <w:numPr>
          <w:ilvl w:val="0"/>
          <w:numId w:val="15"/>
        </w:numPr>
      </w:pPr>
      <w:r>
        <w:t>Las hojas de cálculo se encuentran incompletas y a veces con resultados inconsistentes y duplicados</w:t>
      </w:r>
    </w:p>
    <w:p w14:paraId="1DE971FF" w14:textId="38A0C8B5" w:rsidR="008C1031" w:rsidRDefault="008C1031" w:rsidP="00FC3B2C">
      <w:pPr>
        <w:pStyle w:val="PSI-Normal"/>
        <w:numPr>
          <w:ilvl w:val="0"/>
          <w:numId w:val="15"/>
        </w:numPr>
      </w:pPr>
      <w:r>
        <w:t>El formato de las hojas de cálculo resuelve el problema de forma práctica, pero no es escalable ni se encuentra en un formato estándar de hoja de cálculo</w:t>
      </w:r>
    </w:p>
    <w:p w14:paraId="206A31BF" w14:textId="41CC53A4" w:rsidR="008C1031" w:rsidRDefault="008C1031" w:rsidP="00FC3B2C">
      <w:pPr>
        <w:pStyle w:val="PSI-Normal"/>
        <w:numPr>
          <w:ilvl w:val="0"/>
          <w:numId w:val="15"/>
        </w:numPr>
      </w:pPr>
      <w:r>
        <w:lastRenderedPageBreak/>
        <w:t>El proceso utilizado actualmente requiere la transcripción a mano de cada graduado y su calificación SIN aplazo a la hoja de cálculo correspondiente</w:t>
      </w:r>
    </w:p>
    <w:p w14:paraId="72AF2009" w14:textId="77777777" w:rsidR="008C1031" w:rsidRDefault="008C1031" w:rsidP="00FC3B2C">
      <w:pPr>
        <w:pStyle w:val="PSI-Normal"/>
        <w:numPr>
          <w:ilvl w:val="0"/>
          <w:numId w:val="15"/>
        </w:numPr>
      </w:pPr>
    </w:p>
    <w:p w14:paraId="3E917344" w14:textId="77777777" w:rsidR="00394C0A" w:rsidRPr="002C0771" w:rsidRDefault="00394C0A" w:rsidP="00394C0A">
      <w:pPr>
        <w:pStyle w:val="PSI-Ttulo2"/>
      </w:pPr>
      <w:bookmarkStart w:id="40" w:name="_Toc234401302"/>
      <w:bookmarkStart w:id="41" w:name="_Toc234647518"/>
      <w:bookmarkStart w:id="42" w:name="_Toc234655074"/>
      <w:bookmarkStart w:id="43" w:name="_Toc257623443"/>
      <w:r>
        <w:t>Descripción del entorno de trabajo</w:t>
      </w:r>
      <w:bookmarkEnd w:id="40"/>
      <w:bookmarkEnd w:id="41"/>
      <w:bookmarkEnd w:id="42"/>
      <w:bookmarkEnd w:id="43"/>
    </w:p>
    <w:p w14:paraId="6CFFCC4C" w14:textId="77777777" w:rsidR="00394C0A" w:rsidRPr="008B3B0F" w:rsidRDefault="00394C0A" w:rsidP="0031369A">
      <w:pPr>
        <w:pStyle w:val="PSI-Comentario"/>
      </w:pPr>
      <w:r w:rsidRPr="008B3B0F">
        <w:t>[Detallar el ambiente de trabajo actual de la organización, indicando las características del entorno.]</w:t>
      </w:r>
    </w:p>
    <w:p w14:paraId="2C4D67B0" w14:textId="77777777" w:rsidR="00394C0A" w:rsidRPr="002C0771" w:rsidRDefault="00394C0A" w:rsidP="00394C0A">
      <w:pPr>
        <w:tabs>
          <w:tab w:val="num" w:pos="720"/>
          <w:tab w:val="left" w:pos="1418"/>
        </w:tabs>
        <w:ind w:hanging="477"/>
        <w:rPr>
          <w:lang w:val="es-AR"/>
        </w:rPr>
      </w:pPr>
    </w:p>
    <w:p w14:paraId="308F89F4" w14:textId="77777777" w:rsidR="00394C0A" w:rsidRPr="002C0771" w:rsidRDefault="00394C0A" w:rsidP="00394C0A">
      <w:pPr>
        <w:pStyle w:val="PSI-Ttulo2"/>
      </w:pPr>
      <w:bookmarkStart w:id="44" w:name="_Toc228449313"/>
      <w:bookmarkStart w:id="45" w:name="_Toc234401303"/>
      <w:bookmarkStart w:id="46" w:name="_Toc234647519"/>
      <w:bookmarkStart w:id="47" w:name="_Toc234655075"/>
      <w:bookmarkStart w:id="48" w:name="_Toc257623444"/>
      <w:r w:rsidRPr="002C0771">
        <w:t>Herramientas de Apoyo</w:t>
      </w:r>
      <w:bookmarkEnd w:id="44"/>
      <w:bookmarkEnd w:id="45"/>
      <w:bookmarkEnd w:id="46"/>
      <w:bookmarkEnd w:id="47"/>
      <w:bookmarkEnd w:id="48"/>
    </w:p>
    <w:p w14:paraId="0DAC2644" w14:textId="77777777" w:rsidR="00394C0A" w:rsidRPr="002C0771" w:rsidRDefault="00394C0A" w:rsidP="0031369A">
      <w:pPr>
        <w:pStyle w:val="PSI-Comentario"/>
      </w:pPr>
      <w:r w:rsidRPr="008B3B0F">
        <w:t xml:space="preserve">[Describir las herramientas de apoyo que utilizan hoy en día. </w:t>
      </w:r>
      <w:r w:rsidRPr="002C0771">
        <w:t>Llenar la tabla siguiente:]</w:t>
      </w:r>
    </w:p>
    <w:p w14:paraId="2044C344" w14:textId="77777777" w:rsidR="00394C0A" w:rsidRPr="002C0771" w:rsidRDefault="00394C0A" w:rsidP="00394C0A">
      <w:pPr>
        <w:tabs>
          <w:tab w:val="left" w:pos="1176"/>
        </w:tabs>
        <w:ind w:left="750"/>
        <w:rPr>
          <w:lang w:val="es-AR"/>
        </w:rPr>
      </w:pPr>
    </w:p>
    <w:tbl>
      <w:tblPr>
        <w:tblW w:w="8595"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4080"/>
        <w:gridCol w:w="4515"/>
      </w:tblGrid>
      <w:tr w:rsidR="00394C0A" w14:paraId="169A14BB" w14:textId="77777777" w:rsidTr="00282ACE">
        <w:trPr>
          <w:tblHeader/>
          <w:jc w:val="right"/>
        </w:trPr>
        <w:tc>
          <w:tcPr>
            <w:tcW w:w="4080" w:type="dxa"/>
            <w:shd w:val="clear" w:color="auto" w:fill="C0C0C0"/>
          </w:tcPr>
          <w:p w14:paraId="0903C2E6" w14:textId="77777777" w:rsidR="00394C0A" w:rsidRPr="002C0771" w:rsidRDefault="00394C0A" w:rsidP="005A476C">
            <w:pPr>
              <w:pStyle w:val="TableContents"/>
              <w:jc w:val="center"/>
              <w:rPr>
                <w:rFonts w:ascii="Arial" w:hAnsi="Arial"/>
                <w:b/>
                <w:bCs/>
                <w:sz w:val="20"/>
                <w:szCs w:val="20"/>
                <w:lang w:val="es-AR"/>
              </w:rPr>
            </w:pPr>
            <w:r w:rsidRPr="002C0771">
              <w:rPr>
                <w:rFonts w:ascii="Arial" w:hAnsi="Arial"/>
                <w:b/>
                <w:bCs/>
                <w:sz w:val="20"/>
                <w:szCs w:val="20"/>
                <w:lang w:val="es-AR"/>
              </w:rPr>
              <w:t>Herramienta</w:t>
            </w:r>
          </w:p>
        </w:tc>
        <w:tc>
          <w:tcPr>
            <w:tcW w:w="4515" w:type="dxa"/>
            <w:shd w:val="clear" w:color="auto" w:fill="C0C0C0"/>
          </w:tcPr>
          <w:p w14:paraId="7058B80F" w14:textId="77777777" w:rsidR="00394C0A" w:rsidRPr="002C0771" w:rsidRDefault="00394C0A" w:rsidP="005A476C">
            <w:pPr>
              <w:pStyle w:val="TableContents"/>
              <w:jc w:val="center"/>
              <w:rPr>
                <w:rFonts w:ascii="Arial" w:hAnsi="Arial"/>
                <w:b/>
                <w:bCs/>
                <w:sz w:val="20"/>
                <w:szCs w:val="20"/>
                <w:lang w:val="es-AR"/>
              </w:rPr>
            </w:pPr>
            <w:r w:rsidRPr="002C0771">
              <w:rPr>
                <w:rFonts w:ascii="Arial" w:hAnsi="Arial"/>
                <w:b/>
                <w:bCs/>
                <w:sz w:val="20"/>
                <w:szCs w:val="20"/>
                <w:lang w:val="es-AR"/>
              </w:rPr>
              <w:t>Descripción</w:t>
            </w:r>
          </w:p>
        </w:tc>
      </w:tr>
      <w:tr w:rsidR="00394C0A" w14:paraId="7BAEF1F3" w14:textId="77777777" w:rsidTr="00282ACE">
        <w:trPr>
          <w:jc w:val="right"/>
        </w:trPr>
        <w:tc>
          <w:tcPr>
            <w:tcW w:w="4080" w:type="dxa"/>
            <w:vAlign w:val="center"/>
          </w:tcPr>
          <w:p w14:paraId="301A1863" w14:textId="77777777" w:rsidR="00394C0A" w:rsidRPr="000F4F97" w:rsidRDefault="00394C0A" w:rsidP="0031369A">
            <w:pPr>
              <w:pStyle w:val="PSI-ComentarioenTabla"/>
            </w:pPr>
            <w:r w:rsidRPr="000F4F97">
              <w:t>[Colocar el nombre de la herramienta de soporte que se utiliza actualmente.]</w:t>
            </w:r>
          </w:p>
        </w:tc>
        <w:tc>
          <w:tcPr>
            <w:tcW w:w="4515" w:type="dxa"/>
            <w:vAlign w:val="center"/>
          </w:tcPr>
          <w:p w14:paraId="74264842" w14:textId="77777777" w:rsidR="00394C0A" w:rsidRPr="002C0771" w:rsidRDefault="00394C0A" w:rsidP="0031369A">
            <w:pPr>
              <w:pStyle w:val="PSI-ComentarioenTabla"/>
            </w:pPr>
            <w:r w:rsidRPr="002C0771">
              <w:t>[Describir la herramienta de soporte. Se debe reflejar para que se usa.]</w:t>
            </w:r>
          </w:p>
        </w:tc>
      </w:tr>
    </w:tbl>
    <w:p w14:paraId="0184FFBA" w14:textId="77777777" w:rsidR="00394C0A" w:rsidRPr="002C0771" w:rsidRDefault="00394C0A" w:rsidP="00394C0A">
      <w:pPr>
        <w:rPr>
          <w:lang w:val="es-AR"/>
        </w:rPr>
      </w:pPr>
    </w:p>
    <w:p w14:paraId="66532D34" w14:textId="77777777" w:rsidR="00394C0A" w:rsidRPr="002C0771" w:rsidRDefault="00394C0A" w:rsidP="00394C0A">
      <w:pPr>
        <w:pStyle w:val="PSI-Ttulo1"/>
      </w:pPr>
      <w:bookmarkStart w:id="49" w:name="_Toc228449314"/>
      <w:bookmarkStart w:id="50" w:name="_Toc234401304"/>
      <w:bookmarkStart w:id="51" w:name="_Toc234647520"/>
      <w:bookmarkStart w:id="52" w:name="_Toc234655076"/>
      <w:bookmarkStart w:id="53" w:name="_Toc257623445"/>
      <w:r w:rsidRPr="002C0771">
        <w:t>Diagramas asociados</w:t>
      </w:r>
      <w:bookmarkEnd w:id="49"/>
      <w:bookmarkEnd w:id="50"/>
      <w:bookmarkEnd w:id="51"/>
      <w:bookmarkEnd w:id="52"/>
      <w:bookmarkEnd w:id="53"/>
    </w:p>
    <w:p w14:paraId="1FFA0B4C" w14:textId="77777777" w:rsidR="00394C0A" w:rsidRPr="002C0771" w:rsidRDefault="00394C0A" w:rsidP="00394C0A">
      <w:pPr>
        <w:pStyle w:val="PSI-Ttulo2"/>
      </w:pPr>
      <w:bookmarkStart w:id="54" w:name="_Toc228449315"/>
      <w:bookmarkStart w:id="55" w:name="_Toc234401305"/>
      <w:bookmarkStart w:id="56" w:name="_Toc234647521"/>
      <w:bookmarkStart w:id="57" w:name="_Toc234655077"/>
      <w:bookmarkStart w:id="58" w:name="_Toc257623446"/>
      <w:r w:rsidRPr="002C0771">
        <w:t>Modelo de Dominio</w:t>
      </w:r>
      <w:bookmarkEnd w:id="54"/>
      <w:bookmarkEnd w:id="55"/>
      <w:bookmarkEnd w:id="56"/>
      <w:bookmarkEnd w:id="57"/>
      <w:bookmarkEnd w:id="58"/>
    </w:p>
    <w:p w14:paraId="569014A9" w14:textId="77777777" w:rsidR="00282ACE" w:rsidRPr="003B0F01" w:rsidRDefault="00282ACE" w:rsidP="0031369A">
      <w:pPr>
        <w:pStyle w:val="PSI-Comentario"/>
      </w:pPr>
      <w:bookmarkStart w:id="59" w:name="_Toc228449316"/>
      <w:bookmarkStart w:id="60" w:name="_Toc234401306"/>
      <w:r w:rsidRPr="003B0F01">
        <w:t>[</w:t>
      </w:r>
      <w:r>
        <w:t>Colocar el modelo de dominio correspondiente.]</w:t>
      </w:r>
    </w:p>
    <w:p w14:paraId="70757E1E" w14:textId="77777777" w:rsidR="00394C0A" w:rsidRDefault="00394C0A" w:rsidP="00394C0A">
      <w:pPr>
        <w:rPr>
          <w:lang w:val="es-AR"/>
        </w:rPr>
      </w:pPr>
    </w:p>
    <w:p w14:paraId="66744639" w14:textId="77777777" w:rsidR="00394C0A" w:rsidRPr="002C0771" w:rsidRDefault="00394C0A" w:rsidP="00394C0A">
      <w:pPr>
        <w:pStyle w:val="PSI-Ttulo1"/>
      </w:pPr>
      <w:bookmarkStart w:id="61" w:name="_Toc234647522"/>
      <w:bookmarkStart w:id="62" w:name="_Toc234655078"/>
      <w:bookmarkStart w:id="63" w:name="_Toc257623447"/>
      <w:r w:rsidRPr="002C0771">
        <w:t>Contexto</w:t>
      </w:r>
      <w:bookmarkEnd w:id="59"/>
      <w:bookmarkEnd w:id="60"/>
      <w:bookmarkEnd w:id="61"/>
      <w:bookmarkEnd w:id="62"/>
      <w:bookmarkEnd w:id="63"/>
    </w:p>
    <w:p w14:paraId="15B6E654" w14:textId="77777777" w:rsidR="00394C0A" w:rsidRPr="003B0F01" w:rsidRDefault="00394C0A" w:rsidP="0031369A">
      <w:pPr>
        <w:pStyle w:val="PSI-Comentario"/>
      </w:pPr>
      <w:r w:rsidRPr="003B0F01">
        <w:t>[Describir, si existe, la relación con entidades y sistemas externos a la organización</w:t>
      </w:r>
      <w:r>
        <w:t>.]</w:t>
      </w:r>
    </w:p>
    <w:p w14:paraId="24AEF464" w14:textId="77777777" w:rsidR="007F38C0" w:rsidRDefault="007F38C0" w:rsidP="005B5AEE">
      <w:pPr>
        <w:pStyle w:val="PSI-Ttulo1"/>
      </w:pPr>
    </w:p>
    <w:sectPr w:rsidR="007F38C0" w:rsidSect="0092483A">
      <w:headerReference w:type="default" r:id="rId10"/>
      <w:footerReference w:type="default" r:id="rId11"/>
      <w:pgSz w:w="11906" w:h="16838"/>
      <w:pgMar w:top="1535" w:right="1701" w:bottom="1417" w:left="1701" w:header="567" w:footer="57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8786B" w14:textId="77777777" w:rsidR="00E63337" w:rsidRDefault="00E63337" w:rsidP="00C94FBE">
      <w:pPr>
        <w:spacing w:before="0" w:line="240" w:lineRule="auto"/>
      </w:pPr>
      <w:r>
        <w:separator/>
      </w:r>
    </w:p>
    <w:p w14:paraId="09A0A3B3" w14:textId="77777777" w:rsidR="00E63337" w:rsidRDefault="00E63337"/>
  </w:endnote>
  <w:endnote w:type="continuationSeparator" w:id="0">
    <w:p w14:paraId="1D66320D" w14:textId="77777777" w:rsidR="00E63337" w:rsidRDefault="00E63337" w:rsidP="00C94FBE">
      <w:pPr>
        <w:spacing w:before="0" w:line="240" w:lineRule="auto"/>
      </w:pPr>
      <w:r>
        <w:continuationSeparator/>
      </w:r>
    </w:p>
    <w:p w14:paraId="749AE361" w14:textId="77777777" w:rsidR="00E63337" w:rsidRDefault="00E6333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arSymbol">
    <w:altName w:val="Segoe UI Symbol"/>
    <w:charset w:val="02"/>
    <w:family w:val="auto"/>
    <w:pitch w:val="default"/>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Nimbus Roman No9 L">
    <w:altName w:val="Times New Roman"/>
    <w:charset w:val="00"/>
    <w:family w:val="roman"/>
    <w:pitch w:val="variable"/>
  </w:font>
  <w:font w:name="DejaVu Sans">
    <w:charset w:val="00"/>
    <w:family w:val="swiss"/>
    <w:pitch w:val="variable"/>
    <w:sig w:usb0="E7002EFF" w:usb1="D200FDFF" w:usb2="0A042029" w:usb3="00000000" w:csb0="8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43AF5" w14:textId="3315C04C" w:rsidR="00D255E1" w:rsidRDefault="00000000" w:rsidP="000F4F97">
    <w:pPr>
      <w:tabs>
        <w:tab w:val="center" w:pos="4252"/>
      </w:tabs>
    </w:pPr>
    <w:sdt>
      <w:sdtPr>
        <w:alias w:val="Compañía"/>
        <w:id w:val="3709535"/>
        <w:dataBinding w:prefixMappings="xmlns:ns0='http://schemas.openxmlformats.org/officeDocument/2006/extended-properties' " w:xpath="/ns0:Properties[1]/ns0:Company[1]" w:storeItemID="{6668398D-A668-4E3E-A5EB-62B293D839F1}"/>
        <w:text/>
      </w:sdtPr>
      <w:sdtContent>
        <w:r w:rsidR="00551551">
          <w:t>Secretaría Académica</w:t>
        </w:r>
      </w:sdtContent>
    </w:sdt>
    <w:r>
      <w:rPr>
        <w:noProof/>
        <w:lang w:eastAsia="es-ES"/>
      </w:rPr>
      <w:pict w14:anchorId="56FA25B1">
        <v:group id="_x0000_s1051" style="position:absolute;left:0;text-align:left;margin-left:0;margin-top:0;width:611.15pt;height:64.75pt;flip:y;z-index:251676672;mso-width-percent:1000;mso-height-percent:900;mso-position-horizontal:center;mso-position-horizontal-relative:page;mso-position-vertical:bottom;mso-position-vertical-relative:page;mso-width-percent:1000;mso-height-percent:900;mso-height-relative:bottom-margin-area" coordorigin="8,9" coordsize="15823,1439" o:allowincell="f">
          <v:shapetype id="_x0000_t32" coordsize="21600,21600" o:spt="32" o:oned="t" path="m,l21600,21600e" filled="f">
            <v:path arrowok="t" fillok="f" o:connecttype="none"/>
            <o:lock v:ext="edit" shapetype="t"/>
          </v:shapetype>
          <v:shape id="_x0000_s1052" type="#_x0000_t32" style="position:absolute;left:9;top:1431;width:15822;height:0;mso-width-percent:1000;mso-position-horizontal:center;mso-position-horizontal-relative:page;mso-position-vertical:bottom;mso-position-vertical-relative:top-margin-area;mso-width-percent:1000" o:connectortype="straight" strokecolor="#31849b [2408]"/>
          <v:rect id="_x0000_s1053" style="position:absolute;left:8;top:9;width:4031;height:1439;mso-width-percent:400;mso-height-percent:1000;mso-width-percent:400;mso-height-percent:1000;mso-width-relative:margin;mso-height-relative:bottom-margin-area" filled="f" stroked="f"/>
          <w10:wrap anchorx="page" anchory="page"/>
        </v:group>
      </w:pict>
    </w:r>
    <w:r>
      <w:rPr>
        <w:noProof/>
        <w:lang w:eastAsia="es-ES"/>
      </w:rPr>
      <w:pict w14:anchorId="5584E8E4">
        <v:rect id="_x0000_s1050" style="position:absolute;left:0;text-align:left;margin-left:0;margin-top:0;width:7.15pt;height:63.95pt;z-index:251675648;mso-height-percent:900;mso-position-horizontal:center;mso-position-horizontal-relative:left-margin-area;mso-position-vertical:bottom;mso-position-vertical-relative:page;mso-height-percent:900;mso-height-relative:bottom-margin-area" fillcolor="#4bacc6 [3208]" strokecolor="#205867 [1608]">
          <w10:wrap anchorx="margin" anchory="page"/>
        </v:rect>
      </w:pict>
    </w:r>
    <w:sdt>
      <w:sdtPr>
        <w:id w:val="3709536"/>
        <w:docPartObj>
          <w:docPartGallery w:val="Page Numbers (Top of Page)"/>
          <w:docPartUnique/>
        </w:docPartObj>
      </w:sdtPr>
      <w:sdtContent>
        <w:r w:rsidR="00DD5A70">
          <w:tab/>
        </w:r>
        <w:r w:rsidR="00DD5A70">
          <w:tab/>
        </w:r>
        <w:r w:rsidR="00DD5A70">
          <w:tab/>
        </w:r>
        <w:r w:rsidR="00DD5A70">
          <w:tab/>
        </w:r>
        <w:r w:rsidR="00DD5A70">
          <w:tab/>
        </w:r>
        <w:r w:rsidR="00DD5A70" w:rsidRPr="00DD5A70">
          <w:rPr>
            <w:rFonts w:asciiTheme="majorHAnsi" w:hAnsiTheme="majorHAnsi" w:cstheme="majorHAnsi"/>
          </w:rPr>
          <w:t xml:space="preserve">Página </w:t>
        </w:r>
        <w:r w:rsidR="00E22C5B" w:rsidRPr="00DD5A70">
          <w:rPr>
            <w:rFonts w:asciiTheme="majorHAnsi" w:hAnsiTheme="majorHAnsi" w:cstheme="majorHAnsi"/>
          </w:rPr>
          <w:fldChar w:fldCharType="begin"/>
        </w:r>
        <w:r w:rsidR="00DD5A70" w:rsidRPr="00DD5A70">
          <w:rPr>
            <w:rFonts w:asciiTheme="majorHAnsi" w:hAnsiTheme="majorHAnsi" w:cstheme="majorHAnsi"/>
          </w:rPr>
          <w:instrText xml:space="preserve"> PAGE </w:instrText>
        </w:r>
        <w:r w:rsidR="00E22C5B" w:rsidRPr="00DD5A70">
          <w:rPr>
            <w:rFonts w:asciiTheme="majorHAnsi" w:hAnsiTheme="majorHAnsi" w:cstheme="majorHAnsi"/>
          </w:rPr>
          <w:fldChar w:fldCharType="separate"/>
        </w:r>
        <w:r w:rsidR="0031369A">
          <w:rPr>
            <w:rFonts w:asciiTheme="majorHAnsi" w:hAnsiTheme="majorHAnsi" w:cstheme="majorHAnsi"/>
            <w:noProof/>
          </w:rPr>
          <w:t>6</w:t>
        </w:r>
        <w:r w:rsidR="00E22C5B" w:rsidRPr="00DD5A70">
          <w:rPr>
            <w:rFonts w:asciiTheme="majorHAnsi" w:hAnsiTheme="majorHAnsi" w:cstheme="majorHAnsi"/>
          </w:rPr>
          <w:fldChar w:fldCharType="end"/>
        </w:r>
        <w:r w:rsidR="00DD5A70" w:rsidRPr="00DD5A70">
          <w:rPr>
            <w:rFonts w:asciiTheme="majorHAnsi" w:hAnsiTheme="majorHAnsi" w:cstheme="majorHAnsi"/>
          </w:rPr>
          <w:t xml:space="preserve"> de </w:t>
        </w:r>
        <w:r w:rsidR="00E22C5B" w:rsidRPr="00DD5A70">
          <w:rPr>
            <w:rFonts w:asciiTheme="majorHAnsi" w:hAnsiTheme="majorHAnsi" w:cstheme="majorHAnsi"/>
          </w:rPr>
          <w:fldChar w:fldCharType="begin"/>
        </w:r>
        <w:r w:rsidR="00DD5A70" w:rsidRPr="00DD5A70">
          <w:rPr>
            <w:rFonts w:asciiTheme="majorHAnsi" w:hAnsiTheme="majorHAnsi" w:cstheme="majorHAnsi"/>
          </w:rPr>
          <w:instrText xml:space="preserve"> NUMPAGES  </w:instrText>
        </w:r>
        <w:r w:rsidR="00E22C5B" w:rsidRPr="00DD5A70">
          <w:rPr>
            <w:rFonts w:asciiTheme="majorHAnsi" w:hAnsiTheme="majorHAnsi" w:cstheme="majorHAnsi"/>
          </w:rPr>
          <w:fldChar w:fldCharType="separate"/>
        </w:r>
        <w:r w:rsidR="0031369A">
          <w:rPr>
            <w:rFonts w:asciiTheme="majorHAnsi" w:hAnsiTheme="majorHAnsi" w:cstheme="majorHAnsi"/>
            <w:noProof/>
          </w:rPr>
          <w:t>6</w:t>
        </w:r>
        <w:r w:rsidR="00E22C5B" w:rsidRPr="00DD5A70">
          <w:rPr>
            <w:rFonts w:asciiTheme="majorHAnsi" w:hAnsiTheme="majorHAnsi" w:cstheme="majorHAnsi"/>
          </w:rPr>
          <w:fldChar w:fldCharType="end"/>
        </w:r>
      </w:sdtContent>
    </w:sdt>
    <w:r>
      <w:rPr>
        <w:noProof/>
        <w:lang w:eastAsia="zh-TW"/>
      </w:rPr>
      <w:pict w14:anchorId="66E75AC0">
        <v:rect id="_x0000_s1035" style="position:absolute;left:0;text-align:left;margin-left:0;margin-top:0;width:7.15pt;height:63.95pt;z-index:251670528;mso-height-percent:900;mso-position-horizontal:center;mso-position-horizontal-relative:right-margin-area;mso-position-vertical:bottom;mso-position-vertical-relative:page;mso-height-percent:900;mso-height-relative:bottom-margin-area" fillcolor="#4bacc6 [3208]" strokecolor="#205867 [1608]">
          <w10:wrap anchorx="page" anchory="page"/>
        </v:rect>
      </w:pict>
    </w:r>
  </w:p>
  <w:sdt>
    <w:sdtPr>
      <w:alias w:val="Autor"/>
      <w:id w:val="10350663"/>
      <w:dataBinding w:prefixMappings="xmlns:ns0='http://purl.org/dc/elements/1.1/' xmlns:ns1='http://schemas.openxmlformats.org/package/2006/metadata/core-properties' " w:xpath="/ns1:coreProperties[1]/ns0:creator[1]" w:storeItemID="{6C3C8BC8-F283-45AE-878A-BAB7291924A1}"/>
      <w:text/>
    </w:sdtPr>
    <w:sdtContent>
      <w:p w14:paraId="6486B6C6" w14:textId="141F28B7" w:rsidR="0092483A" w:rsidRDefault="00551551" w:rsidP="0092483A">
        <w:pPr>
          <w:tabs>
            <w:tab w:val="center" w:pos="4252"/>
          </w:tabs>
          <w:spacing w:before="0"/>
        </w:pPr>
        <w:r>
          <w:t>Santillán Dotta Lucas Tiziano</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B643A" w14:textId="77777777" w:rsidR="00E63337" w:rsidRDefault="00E63337" w:rsidP="00C94FBE">
      <w:pPr>
        <w:spacing w:before="0" w:line="240" w:lineRule="auto"/>
      </w:pPr>
      <w:r>
        <w:separator/>
      </w:r>
    </w:p>
    <w:p w14:paraId="05A0C31D" w14:textId="77777777" w:rsidR="00E63337" w:rsidRDefault="00E63337"/>
  </w:footnote>
  <w:footnote w:type="continuationSeparator" w:id="0">
    <w:p w14:paraId="12812162" w14:textId="77777777" w:rsidR="00E63337" w:rsidRDefault="00E63337" w:rsidP="00C94FBE">
      <w:pPr>
        <w:spacing w:before="0" w:line="240" w:lineRule="auto"/>
      </w:pPr>
      <w:r>
        <w:continuationSeparator/>
      </w:r>
    </w:p>
    <w:p w14:paraId="7EEA62EC" w14:textId="77777777" w:rsidR="00E63337" w:rsidRDefault="00E6333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rPr>
      <w:alias w:val="Título"/>
      <w:id w:val="11545881"/>
      <w:dataBinding w:prefixMappings="xmlns:ns0='http://schemas.openxmlformats.org/package/2006/metadata/core-properties' xmlns:ns1='http://purl.org/dc/elements/1.1/'" w:xpath="/ns0:coreProperties[1]/ns1:title[1]" w:storeItemID="{6C3C8BC8-F283-45AE-878A-BAB7291924A1}"/>
      <w:text/>
    </w:sdtPr>
    <w:sdtContent>
      <w:p w14:paraId="2B457961" w14:textId="77777777" w:rsidR="000F4F97" w:rsidRDefault="00394C0A">
        <w:pPr>
          <w:pStyle w:val="Encabezado"/>
          <w:rPr>
            <w:rFonts w:asciiTheme="majorHAnsi" w:eastAsiaTheme="majorEastAsia" w:hAnsiTheme="majorHAnsi" w:cstheme="majorBidi"/>
          </w:rPr>
        </w:pPr>
        <w:r>
          <w:rPr>
            <w:rFonts w:asciiTheme="majorHAnsi" w:eastAsiaTheme="majorEastAsia" w:hAnsiTheme="majorHAnsi" w:cstheme="majorBidi"/>
            <w:lang w:val="es-AR"/>
          </w:rPr>
          <w:t>Modelo de Negocio</w:t>
        </w:r>
      </w:p>
    </w:sdtContent>
  </w:sdt>
  <w:p w14:paraId="234E475F" w14:textId="35CE8E18" w:rsidR="00D255E1" w:rsidRPr="000F4F97" w:rsidRDefault="0092483A" w:rsidP="000F4F97">
    <w:pPr>
      <w:pStyle w:val="Encabezado"/>
      <w:tabs>
        <w:tab w:val="clear" w:pos="4252"/>
        <w:tab w:val="clear" w:pos="8504"/>
        <w:tab w:val="left" w:pos="7740"/>
      </w:tabs>
      <w:rPr>
        <w:rFonts w:asciiTheme="majorHAnsi" w:eastAsiaTheme="majorEastAsia" w:hAnsiTheme="majorHAnsi" w:cstheme="majorBidi"/>
        <w:szCs w:val="36"/>
      </w:rPr>
    </w:pPr>
    <w:r>
      <w:rPr>
        <w:rFonts w:asciiTheme="majorHAnsi" w:eastAsiaTheme="majorEastAsia" w:hAnsiTheme="majorHAnsi" w:cstheme="majorBidi"/>
        <w:noProof/>
        <w:szCs w:val="36"/>
        <w:lang w:eastAsia="es-ES"/>
      </w:rPr>
      <w:drawing>
        <wp:anchor distT="0" distB="0" distL="114300" distR="114300" simplePos="0" relativeHeight="251657728" behindDoc="0" locked="0" layoutInCell="1" allowOverlap="1" wp14:anchorId="154C9354" wp14:editId="6D99A866">
          <wp:simplePos x="0" y="0"/>
          <wp:positionH relativeFrom="margin">
            <wp:posOffset>-470535</wp:posOffset>
          </wp:positionH>
          <wp:positionV relativeFrom="margin">
            <wp:posOffset>-860425</wp:posOffset>
          </wp:positionV>
          <wp:extent cx="425450" cy="666750"/>
          <wp:effectExtent l="19050" t="0" r="0" b="0"/>
          <wp:wrapSquare wrapText="bothSides"/>
          <wp:docPr id="3" name="1 Imagen" descr="UNP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PA.JPG"/>
                  <pic:cNvPicPr/>
                </pic:nvPicPr>
                <pic:blipFill>
                  <a:blip r:embed="rId1"/>
                  <a:stretch>
                    <a:fillRect/>
                  </a:stretch>
                </pic:blipFill>
                <pic:spPr>
                  <a:xfrm>
                    <a:off x="0" y="0"/>
                    <a:ext cx="425450" cy="666750"/>
                  </a:xfrm>
                  <a:prstGeom prst="rect">
                    <a:avLst/>
                  </a:prstGeom>
                </pic:spPr>
              </pic:pic>
            </a:graphicData>
          </a:graphic>
        </wp:anchor>
      </w:drawing>
    </w:r>
    <w:r w:rsidR="00000000">
      <w:rPr>
        <w:rFonts w:asciiTheme="majorHAnsi" w:eastAsiaTheme="majorEastAsia" w:hAnsiTheme="majorHAnsi" w:cstheme="majorBidi"/>
        <w:noProof/>
        <w:szCs w:val="36"/>
        <w:lang w:eastAsia="es-ES"/>
      </w:rPr>
      <w:pict w14:anchorId="25E6EF07">
        <v:rect id="_x0000_s1065" style="position:absolute;left:0;text-align:left;margin-left:38.9pt;margin-top:0;width:7.15pt;height:62.9pt;z-index:251680768;mso-height-percent:900;mso-position-horizontal-relative:left-margin-area;mso-position-vertical-relative:page;mso-height-percent:900;mso-height-relative:bottom-margin-area" fillcolor="#4bacc6 [3208]" strokecolor="#205867 [1608]">
          <w10:wrap anchorx="margin" anchory="page"/>
        </v:rect>
      </w:pict>
    </w:r>
    <w:r w:rsidR="00000000">
      <w:rPr>
        <w:rFonts w:asciiTheme="majorHAnsi" w:eastAsiaTheme="majorEastAsia" w:hAnsiTheme="majorHAnsi" w:cstheme="majorBidi"/>
        <w:noProof/>
        <w:szCs w:val="36"/>
        <w:lang w:eastAsia="es-ES"/>
      </w:rPr>
      <w:pict w14:anchorId="276CB8C9">
        <v:rect id="_x0000_s1058" style="position:absolute;left:0;text-align:left;margin-left:549.2pt;margin-top:0;width:7.15pt;height:62.95pt;z-index:251678720;mso-height-percent:900;mso-position-horizontal-relative:left-margin-area;mso-position-vertical-relative:page;mso-height-percent:900;mso-height-relative:bottom-margin-area" fillcolor="#4bacc6 [3208]" strokecolor="#205867 [1608]">
          <w10:wrap anchorx="margin" anchory="page"/>
        </v:rect>
      </w:pict>
    </w:r>
    <w:r w:rsidR="00000000">
      <w:rPr>
        <w:rFonts w:asciiTheme="majorHAnsi" w:eastAsiaTheme="majorEastAsia" w:hAnsiTheme="majorHAnsi" w:cstheme="majorBidi"/>
        <w:noProof/>
        <w:szCs w:val="36"/>
        <w:lang w:eastAsia="es-ES"/>
      </w:rPr>
      <w:pict w14:anchorId="10F9B750">
        <v:group id="_x0000_s1059" style="position:absolute;left:0;text-align:left;margin-left:0;margin-top:0;width:594.45pt;height:64.2pt;z-index:251679744;mso-width-percent:1000;mso-position-horizontal:center;mso-position-horizontal-relative:page;mso-position-vertical:top;mso-position-vertical-relative:page;mso-width-percent:1000;mso-height-relative:top-margin-area" coordorigin="8,9" coordsize="15823,1439">
          <v:shapetype id="_x0000_t32" coordsize="21600,21600" o:spt="32" o:oned="t" path="m,l21600,21600e" filled="f">
            <v:path arrowok="t" fillok="f" o:connecttype="none"/>
            <o:lock v:ext="edit" shapetype="t"/>
          </v:shapetype>
          <v:shape id="_x0000_s1060" type="#_x0000_t32" style="position:absolute;left:9;top:1431;width:15822;height:0;mso-width-percent:1000;mso-position-horizontal:center;mso-position-horizontal-relative:page;mso-position-vertical:bottom;mso-position-vertical-relative:top-margin-area;mso-width-percent:1000" o:connectortype="straight" strokecolor="#31849b [2408]"/>
          <v:rect id="_x0000_s1061" style="position:absolute;left:8;top:9;width:4031;height:1439;mso-width-percent:400;mso-height-percent:1000;mso-width-percent:400;mso-height-percent:1000;mso-width-relative:margin;mso-height-relative:bottom-margin-area" filled="f" stroked="f"/>
          <w10:wrap anchorx="page" anchory="page"/>
        </v:group>
      </w:pict>
    </w:r>
    <w:sdt>
      <w:sdtPr>
        <w:rPr>
          <w:rFonts w:asciiTheme="majorHAnsi" w:eastAsiaTheme="majorEastAsia" w:hAnsiTheme="majorHAnsi" w:cstheme="majorBidi"/>
          <w:szCs w:val="36"/>
        </w:rPr>
        <w:alias w:val="Subtítulo"/>
        <w:id w:val="11545882"/>
        <w:dataBinding w:prefixMappings="xmlns:ns0='http://schemas.openxmlformats.org/package/2006/metadata/core-properties' xmlns:ns1='http://purl.org/dc/elements/1.1/'" w:xpath="/ns0:coreProperties[1]/ns1:subject[1]" w:storeItemID="{6C3C8BC8-F283-45AE-878A-BAB7291924A1}"/>
        <w:text/>
      </w:sdtPr>
      <w:sdtContent>
        <w:proofErr w:type="spellStart"/>
        <w:r w:rsidR="00551551">
          <w:rPr>
            <w:rFonts w:asciiTheme="majorHAnsi" w:eastAsiaTheme="majorEastAsia" w:hAnsiTheme="majorHAnsi" w:cstheme="majorBidi"/>
            <w:szCs w:val="36"/>
          </w:rPr>
          <w:t>eGraduados</w:t>
        </w:r>
        <w:proofErr w:type="spellEnd"/>
      </w:sdtContent>
    </w:sdt>
    <w:r w:rsidR="000F4F97">
      <w:rPr>
        <w:rFonts w:asciiTheme="majorHAnsi" w:eastAsiaTheme="majorEastAsia" w:hAnsiTheme="majorHAnsi" w:cstheme="majorBidi"/>
        <w:szCs w:val="3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1" w15:restartNumberingAfterBreak="0">
    <w:nsid w:val="00000004"/>
    <w:multiLevelType w:val="multilevel"/>
    <w:tmpl w:val="796A7516"/>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2" w15:restartNumberingAfterBreak="0">
    <w:nsid w:val="00000005"/>
    <w:multiLevelType w:val="multilevel"/>
    <w:tmpl w:val="00000005"/>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3" w15:restartNumberingAfterBreak="0">
    <w:nsid w:val="00000006"/>
    <w:multiLevelType w:val="multilevel"/>
    <w:tmpl w:val="00000006"/>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4" w15:restartNumberingAfterBreak="0">
    <w:nsid w:val="10F713F5"/>
    <w:multiLevelType w:val="hybridMultilevel"/>
    <w:tmpl w:val="B10A55B2"/>
    <w:lvl w:ilvl="0" w:tplc="01928EA4">
      <w:numFmt w:val="bullet"/>
      <w:lvlText w:val=""/>
      <w:lvlJc w:val="left"/>
      <w:pPr>
        <w:ind w:left="354" w:hanging="360"/>
      </w:pPr>
      <w:rPr>
        <w:rFonts w:ascii="Symbol" w:eastAsiaTheme="minorHAnsi" w:hAnsi="Symbol" w:cstheme="minorBidi" w:hint="default"/>
      </w:rPr>
    </w:lvl>
    <w:lvl w:ilvl="1" w:tplc="2C0A0003" w:tentative="1">
      <w:start w:val="1"/>
      <w:numFmt w:val="bullet"/>
      <w:lvlText w:val="o"/>
      <w:lvlJc w:val="left"/>
      <w:pPr>
        <w:ind w:left="1074" w:hanging="360"/>
      </w:pPr>
      <w:rPr>
        <w:rFonts w:ascii="Courier New" w:hAnsi="Courier New" w:cs="Courier New" w:hint="default"/>
      </w:rPr>
    </w:lvl>
    <w:lvl w:ilvl="2" w:tplc="2C0A0005" w:tentative="1">
      <w:start w:val="1"/>
      <w:numFmt w:val="bullet"/>
      <w:lvlText w:val=""/>
      <w:lvlJc w:val="left"/>
      <w:pPr>
        <w:ind w:left="1794" w:hanging="360"/>
      </w:pPr>
      <w:rPr>
        <w:rFonts w:ascii="Wingdings" w:hAnsi="Wingdings" w:hint="default"/>
      </w:rPr>
    </w:lvl>
    <w:lvl w:ilvl="3" w:tplc="2C0A0001" w:tentative="1">
      <w:start w:val="1"/>
      <w:numFmt w:val="bullet"/>
      <w:lvlText w:val=""/>
      <w:lvlJc w:val="left"/>
      <w:pPr>
        <w:ind w:left="2514" w:hanging="360"/>
      </w:pPr>
      <w:rPr>
        <w:rFonts w:ascii="Symbol" w:hAnsi="Symbol" w:hint="default"/>
      </w:rPr>
    </w:lvl>
    <w:lvl w:ilvl="4" w:tplc="2C0A0003" w:tentative="1">
      <w:start w:val="1"/>
      <w:numFmt w:val="bullet"/>
      <w:lvlText w:val="o"/>
      <w:lvlJc w:val="left"/>
      <w:pPr>
        <w:ind w:left="3234" w:hanging="360"/>
      </w:pPr>
      <w:rPr>
        <w:rFonts w:ascii="Courier New" w:hAnsi="Courier New" w:cs="Courier New" w:hint="default"/>
      </w:rPr>
    </w:lvl>
    <w:lvl w:ilvl="5" w:tplc="2C0A0005" w:tentative="1">
      <w:start w:val="1"/>
      <w:numFmt w:val="bullet"/>
      <w:lvlText w:val=""/>
      <w:lvlJc w:val="left"/>
      <w:pPr>
        <w:ind w:left="3954" w:hanging="360"/>
      </w:pPr>
      <w:rPr>
        <w:rFonts w:ascii="Wingdings" w:hAnsi="Wingdings" w:hint="default"/>
      </w:rPr>
    </w:lvl>
    <w:lvl w:ilvl="6" w:tplc="2C0A0001" w:tentative="1">
      <w:start w:val="1"/>
      <w:numFmt w:val="bullet"/>
      <w:lvlText w:val=""/>
      <w:lvlJc w:val="left"/>
      <w:pPr>
        <w:ind w:left="4674" w:hanging="360"/>
      </w:pPr>
      <w:rPr>
        <w:rFonts w:ascii="Symbol" w:hAnsi="Symbol" w:hint="default"/>
      </w:rPr>
    </w:lvl>
    <w:lvl w:ilvl="7" w:tplc="2C0A0003" w:tentative="1">
      <w:start w:val="1"/>
      <w:numFmt w:val="bullet"/>
      <w:lvlText w:val="o"/>
      <w:lvlJc w:val="left"/>
      <w:pPr>
        <w:ind w:left="5394" w:hanging="360"/>
      </w:pPr>
      <w:rPr>
        <w:rFonts w:ascii="Courier New" w:hAnsi="Courier New" w:cs="Courier New" w:hint="default"/>
      </w:rPr>
    </w:lvl>
    <w:lvl w:ilvl="8" w:tplc="2C0A0005" w:tentative="1">
      <w:start w:val="1"/>
      <w:numFmt w:val="bullet"/>
      <w:lvlText w:val=""/>
      <w:lvlJc w:val="left"/>
      <w:pPr>
        <w:ind w:left="6114" w:hanging="360"/>
      </w:pPr>
      <w:rPr>
        <w:rFonts w:ascii="Wingdings" w:hAnsi="Wingdings" w:hint="default"/>
      </w:rPr>
    </w:lvl>
  </w:abstractNum>
  <w:abstractNum w:abstractNumId="5" w15:restartNumberingAfterBreak="0">
    <w:nsid w:val="11EC450D"/>
    <w:multiLevelType w:val="hybridMultilevel"/>
    <w:tmpl w:val="8D1847A2"/>
    <w:lvl w:ilvl="0" w:tplc="0C0A0001">
      <w:start w:val="1"/>
      <w:numFmt w:val="bullet"/>
      <w:lvlText w:val=""/>
      <w:lvlJc w:val="left"/>
      <w:pPr>
        <w:ind w:left="829" w:hanging="360"/>
      </w:pPr>
      <w:rPr>
        <w:rFonts w:ascii="Symbol" w:hAnsi="Symbol" w:hint="default"/>
      </w:rPr>
    </w:lvl>
    <w:lvl w:ilvl="1" w:tplc="0C0A0003" w:tentative="1">
      <w:start w:val="1"/>
      <w:numFmt w:val="bullet"/>
      <w:lvlText w:val="o"/>
      <w:lvlJc w:val="left"/>
      <w:pPr>
        <w:ind w:left="1549" w:hanging="360"/>
      </w:pPr>
      <w:rPr>
        <w:rFonts w:ascii="Courier New" w:hAnsi="Courier New" w:cs="Courier New" w:hint="default"/>
      </w:rPr>
    </w:lvl>
    <w:lvl w:ilvl="2" w:tplc="0C0A0005" w:tentative="1">
      <w:start w:val="1"/>
      <w:numFmt w:val="bullet"/>
      <w:lvlText w:val=""/>
      <w:lvlJc w:val="left"/>
      <w:pPr>
        <w:ind w:left="2269" w:hanging="360"/>
      </w:pPr>
      <w:rPr>
        <w:rFonts w:ascii="Wingdings" w:hAnsi="Wingdings" w:hint="default"/>
      </w:rPr>
    </w:lvl>
    <w:lvl w:ilvl="3" w:tplc="0C0A0001" w:tentative="1">
      <w:start w:val="1"/>
      <w:numFmt w:val="bullet"/>
      <w:lvlText w:val=""/>
      <w:lvlJc w:val="left"/>
      <w:pPr>
        <w:ind w:left="2989" w:hanging="360"/>
      </w:pPr>
      <w:rPr>
        <w:rFonts w:ascii="Symbol" w:hAnsi="Symbol" w:hint="default"/>
      </w:rPr>
    </w:lvl>
    <w:lvl w:ilvl="4" w:tplc="0C0A0003" w:tentative="1">
      <w:start w:val="1"/>
      <w:numFmt w:val="bullet"/>
      <w:lvlText w:val="o"/>
      <w:lvlJc w:val="left"/>
      <w:pPr>
        <w:ind w:left="3709" w:hanging="360"/>
      </w:pPr>
      <w:rPr>
        <w:rFonts w:ascii="Courier New" w:hAnsi="Courier New" w:cs="Courier New" w:hint="default"/>
      </w:rPr>
    </w:lvl>
    <w:lvl w:ilvl="5" w:tplc="0C0A0005" w:tentative="1">
      <w:start w:val="1"/>
      <w:numFmt w:val="bullet"/>
      <w:lvlText w:val=""/>
      <w:lvlJc w:val="left"/>
      <w:pPr>
        <w:ind w:left="4429" w:hanging="360"/>
      </w:pPr>
      <w:rPr>
        <w:rFonts w:ascii="Wingdings" w:hAnsi="Wingdings" w:hint="default"/>
      </w:rPr>
    </w:lvl>
    <w:lvl w:ilvl="6" w:tplc="0C0A0001" w:tentative="1">
      <w:start w:val="1"/>
      <w:numFmt w:val="bullet"/>
      <w:lvlText w:val=""/>
      <w:lvlJc w:val="left"/>
      <w:pPr>
        <w:ind w:left="5149" w:hanging="360"/>
      </w:pPr>
      <w:rPr>
        <w:rFonts w:ascii="Symbol" w:hAnsi="Symbol" w:hint="default"/>
      </w:rPr>
    </w:lvl>
    <w:lvl w:ilvl="7" w:tplc="0C0A0003" w:tentative="1">
      <w:start w:val="1"/>
      <w:numFmt w:val="bullet"/>
      <w:lvlText w:val="o"/>
      <w:lvlJc w:val="left"/>
      <w:pPr>
        <w:ind w:left="5869" w:hanging="360"/>
      </w:pPr>
      <w:rPr>
        <w:rFonts w:ascii="Courier New" w:hAnsi="Courier New" w:cs="Courier New" w:hint="default"/>
      </w:rPr>
    </w:lvl>
    <w:lvl w:ilvl="8" w:tplc="0C0A0005" w:tentative="1">
      <w:start w:val="1"/>
      <w:numFmt w:val="bullet"/>
      <w:lvlText w:val=""/>
      <w:lvlJc w:val="left"/>
      <w:pPr>
        <w:ind w:left="6589" w:hanging="360"/>
      </w:pPr>
      <w:rPr>
        <w:rFonts w:ascii="Wingdings" w:hAnsi="Wingdings" w:hint="default"/>
      </w:rPr>
    </w:lvl>
  </w:abstractNum>
  <w:abstractNum w:abstractNumId="6" w15:restartNumberingAfterBreak="0">
    <w:nsid w:val="255F5799"/>
    <w:multiLevelType w:val="hybridMultilevel"/>
    <w:tmpl w:val="B8F40458"/>
    <w:lvl w:ilvl="0" w:tplc="5E8E03B8">
      <w:start w:val="1"/>
      <w:numFmt w:val="decimal"/>
      <w:lvlText w:val="%1."/>
      <w:lvlJc w:val="left"/>
      <w:pPr>
        <w:ind w:left="720" w:hanging="360"/>
      </w:pPr>
    </w:lvl>
    <w:lvl w:ilvl="1" w:tplc="F990A722" w:tentative="1">
      <w:start w:val="1"/>
      <w:numFmt w:val="lowerLetter"/>
      <w:lvlText w:val="%2."/>
      <w:lvlJc w:val="left"/>
      <w:pPr>
        <w:ind w:left="1440" w:hanging="360"/>
      </w:pPr>
    </w:lvl>
    <w:lvl w:ilvl="2" w:tplc="756C1460" w:tentative="1">
      <w:start w:val="1"/>
      <w:numFmt w:val="lowerRoman"/>
      <w:lvlText w:val="%3."/>
      <w:lvlJc w:val="right"/>
      <w:pPr>
        <w:ind w:left="2160" w:hanging="180"/>
      </w:pPr>
    </w:lvl>
    <w:lvl w:ilvl="3" w:tplc="153E6918" w:tentative="1">
      <w:start w:val="1"/>
      <w:numFmt w:val="decimal"/>
      <w:lvlText w:val="%4."/>
      <w:lvlJc w:val="left"/>
      <w:pPr>
        <w:ind w:left="2880" w:hanging="360"/>
      </w:pPr>
    </w:lvl>
    <w:lvl w:ilvl="4" w:tplc="5E36956C" w:tentative="1">
      <w:start w:val="1"/>
      <w:numFmt w:val="lowerLetter"/>
      <w:lvlText w:val="%5."/>
      <w:lvlJc w:val="left"/>
      <w:pPr>
        <w:ind w:left="3600" w:hanging="360"/>
      </w:pPr>
    </w:lvl>
    <w:lvl w:ilvl="5" w:tplc="D3144174" w:tentative="1">
      <w:start w:val="1"/>
      <w:numFmt w:val="lowerRoman"/>
      <w:lvlText w:val="%6."/>
      <w:lvlJc w:val="right"/>
      <w:pPr>
        <w:ind w:left="4320" w:hanging="180"/>
      </w:pPr>
    </w:lvl>
    <w:lvl w:ilvl="6" w:tplc="52EC7DCE" w:tentative="1">
      <w:start w:val="1"/>
      <w:numFmt w:val="decimal"/>
      <w:lvlText w:val="%7."/>
      <w:lvlJc w:val="left"/>
      <w:pPr>
        <w:ind w:left="5040" w:hanging="360"/>
      </w:pPr>
    </w:lvl>
    <w:lvl w:ilvl="7" w:tplc="D15C2CD6" w:tentative="1">
      <w:start w:val="1"/>
      <w:numFmt w:val="lowerLetter"/>
      <w:lvlText w:val="%8."/>
      <w:lvlJc w:val="left"/>
      <w:pPr>
        <w:ind w:left="5760" w:hanging="360"/>
      </w:pPr>
    </w:lvl>
    <w:lvl w:ilvl="8" w:tplc="8FA41414" w:tentative="1">
      <w:start w:val="1"/>
      <w:numFmt w:val="lowerRoman"/>
      <w:lvlText w:val="%9."/>
      <w:lvlJc w:val="right"/>
      <w:pPr>
        <w:ind w:left="6480" w:hanging="180"/>
      </w:pPr>
    </w:lvl>
  </w:abstractNum>
  <w:abstractNum w:abstractNumId="7" w15:restartNumberingAfterBreak="0">
    <w:nsid w:val="29CE7418"/>
    <w:multiLevelType w:val="hybridMultilevel"/>
    <w:tmpl w:val="6AE0790C"/>
    <w:lvl w:ilvl="0" w:tplc="5FE2D31C">
      <w:numFmt w:val="bullet"/>
      <w:lvlText w:val=""/>
      <w:lvlJc w:val="left"/>
      <w:pPr>
        <w:ind w:left="354" w:hanging="360"/>
      </w:pPr>
      <w:rPr>
        <w:rFonts w:ascii="Symbol" w:eastAsiaTheme="minorHAnsi" w:hAnsi="Symbol" w:cstheme="minorBidi" w:hint="default"/>
      </w:rPr>
    </w:lvl>
    <w:lvl w:ilvl="1" w:tplc="2C0A0003" w:tentative="1">
      <w:start w:val="1"/>
      <w:numFmt w:val="bullet"/>
      <w:lvlText w:val="o"/>
      <w:lvlJc w:val="left"/>
      <w:pPr>
        <w:ind w:left="1074" w:hanging="360"/>
      </w:pPr>
      <w:rPr>
        <w:rFonts w:ascii="Courier New" w:hAnsi="Courier New" w:cs="Courier New" w:hint="default"/>
      </w:rPr>
    </w:lvl>
    <w:lvl w:ilvl="2" w:tplc="2C0A0005" w:tentative="1">
      <w:start w:val="1"/>
      <w:numFmt w:val="bullet"/>
      <w:lvlText w:val=""/>
      <w:lvlJc w:val="left"/>
      <w:pPr>
        <w:ind w:left="1794" w:hanging="360"/>
      </w:pPr>
      <w:rPr>
        <w:rFonts w:ascii="Wingdings" w:hAnsi="Wingdings" w:hint="default"/>
      </w:rPr>
    </w:lvl>
    <w:lvl w:ilvl="3" w:tplc="2C0A0001" w:tentative="1">
      <w:start w:val="1"/>
      <w:numFmt w:val="bullet"/>
      <w:lvlText w:val=""/>
      <w:lvlJc w:val="left"/>
      <w:pPr>
        <w:ind w:left="2514" w:hanging="360"/>
      </w:pPr>
      <w:rPr>
        <w:rFonts w:ascii="Symbol" w:hAnsi="Symbol" w:hint="default"/>
      </w:rPr>
    </w:lvl>
    <w:lvl w:ilvl="4" w:tplc="2C0A0003" w:tentative="1">
      <w:start w:val="1"/>
      <w:numFmt w:val="bullet"/>
      <w:lvlText w:val="o"/>
      <w:lvlJc w:val="left"/>
      <w:pPr>
        <w:ind w:left="3234" w:hanging="360"/>
      </w:pPr>
      <w:rPr>
        <w:rFonts w:ascii="Courier New" w:hAnsi="Courier New" w:cs="Courier New" w:hint="default"/>
      </w:rPr>
    </w:lvl>
    <w:lvl w:ilvl="5" w:tplc="2C0A0005" w:tentative="1">
      <w:start w:val="1"/>
      <w:numFmt w:val="bullet"/>
      <w:lvlText w:val=""/>
      <w:lvlJc w:val="left"/>
      <w:pPr>
        <w:ind w:left="3954" w:hanging="360"/>
      </w:pPr>
      <w:rPr>
        <w:rFonts w:ascii="Wingdings" w:hAnsi="Wingdings" w:hint="default"/>
      </w:rPr>
    </w:lvl>
    <w:lvl w:ilvl="6" w:tplc="2C0A0001" w:tentative="1">
      <w:start w:val="1"/>
      <w:numFmt w:val="bullet"/>
      <w:lvlText w:val=""/>
      <w:lvlJc w:val="left"/>
      <w:pPr>
        <w:ind w:left="4674" w:hanging="360"/>
      </w:pPr>
      <w:rPr>
        <w:rFonts w:ascii="Symbol" w:hAnsi="Symbol" w:hint="default"/>
      </w:rPr>
    </w:lvl>
    <w:lvl w:ilvl="7" w:tplc="2C0A0003" w:tentative="1">
      <w:start w:val="1"/>
      <w:numFmt w:val="bullet"/>
      <w:lvlText w:val="o"/>
      <w:lvlJc w:val="left"/>
      <w:pPr>
        <w:ind w:left="5394" w:hanging="360"/>
      </w:pPr>
      <w:rPr>
        <w:rFonts w:ascii="Courier New" w:hAnsi="Courier New" w:cs="Courier New" w:hint="default"/>
      </w:rPr>
    </w:lvl>
    <w:lvl w:ilvl="8" w:tplc="2C0A0005" w:tentative="1">
      <w:start w:val="1"/>
      <w:numFmt w:val="bullet"/>
      <w:lvlText w:val=""/>
      <w:lvlJc w:val="left"/>
      <w:pPr>
        <w:ind w:left="6114" w:hanging="360"/>
      </w:pPr>
      <w:rPr>
        <w:rFonts w:ascii="Wingdings" w:hAnsi="Wingdings" w:hint="default"/>
      </w:rPr>
    </w:lvl>
  </w:abstractNum>
  <w:abstractNum w:abstractNumId="8" w15:restartNumberingAfterBreak="0">
    <w:nsid w:val="487036EC"/>
    <w:multiLevelType w:val="hybridMultilevel"/>
    <w:tmpl w:val="BDFE724A"/>
    <w:lvl w:ilvl="0" w:tplc="E9224652">
      <w:start w:val="1"/>
      <w:numFmt w:val="decimal"/>
      <w:lvlText w:val="%1."/>
      <w:lvlJc w:val="left"/>
      <w:pPr>
        <w:ind w:left="36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50E35C9D"/>
    <w:multiLevelType w:val="hybridMultilevel"/>
    <w:tmpl w:val="6B007C8E"/>
    <w:lvl w:ilvl="0" w:tplc="5FE2D31C">
      <w:numFmt w:val="bullet"/>
      <w:lvlText w:val=""/>
      <w:lvlJc w:val="left"/>
      <w:pPr>
        <w:ind w:left="354"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52D90BB8"/>
    <w:multiLevelType w:val="hybridMultilevel"/>
    <w:tmpl w:val="1D2461DE"/>
    <w:lvl w:ilvl="0" w:tplc="18B8CB8A">
      <w:start w:val="1"/>
      <w:numFmt w:val="decimal"/>
      <w:pStyle w:val="PSI-ComentarioNumeracin"/>
      <w:lvlText w:val="%1."/>
      <w:lvlJc w:val="left"/>
      <w:pPr>
        <w:ind w:left="1072" w:hanging="360"/>
      </w:pPr>
      <w:rPr>
        <w:rFonts w:hint="default"/>
      </w:rPr>
    </w:lvl>
    <w:lvl w:ilvl="1" w:tplc="0C0A0003" w:tentative="1">
      <w:start w:val="1"/>
      <w:numFmt w:val="bullet"/>
      <w:lvlText w:val="o"/>
      <w:lvlJc w:val="left"/>
      <w:pPr>
        <w:ind w:left="1792" w:hanging="360"/>
      </w:pPr>
      <w:rPr>
        <w:rFonts w:ascii="Courier New" w:hAnsi="Courier New" w:cs="Courier New" w:hint="default"/>
      </w:rPr>
    </w:lvl>
    <w:lvl w:ilvl="2" w:tplc="0C0A0005" w:tentative="1">
      <w:start w:val="1"/>
      <w:numFmt w:val="bullet"/>
      <w:lvlText w:val=""/>
      <w:lvlJc w:val="left"/>
      <w:pPr>
        <w:ind w:left="2512" w:hanging="360"/>
      </w:pPr>
      <w:rPr>
        <w:rFonts w:ascii="Wingdings" w:hAnsi="Wingdings" w:hint="default"/>
      </w:rPr>
    </w:lvl>
    <w:lvl w:ilvl="3" w:tplc="0C0A0001" w:tentative="1">
      <w:start w:val="1"/>
      <w:numFmt w:val="bullet"/>
      <w:lvlText w:val=""/>
      <w:lvlJc w:val="left"/>
      <w:pPr>
        <w:ind w:left="3232" w:hanging="360"/>
      </w:pPr>
      <w:rPr>
        <w:rFonts w:ascii="Symbol" w:hAnsi="Symbol" w:hint="default"/>
      </w:rPr>
    </w:lvl>
    <w:lvl w:ilvl="4" w:tplc="0C0A0003" w:tentative="1">
      <w:start w:val="1"/>
      <w:numFmt w:val="bullet"/>
      <w:lvlText w:val="o"/>
      <w:lvlJc w:val="left"/>
      <w:pPr>
        <w:ind w:left="3952" w:hanging="360"/>
      </w:pPr>
      <w:rPr>
        <w:rFonts w:ascii="Courier New" w:hAnsi="Courier New" w:cs="Courier New" w:hint="default"/>
      </w:rPr>
    </w:lvl>
    <w:lvl w:ilvl="5" w:tplc="0C0A0005" w:tentative="1">
      <w:start w:val="1"/>
      <w:numFmt w:val="bullet"/>
      <w:lvlText w:val=""/>
      <w:lvlJc w:val="left"/>
      <w:pPr>
        <w:ind w:left="4672" w:hanging="360"/>
      </w:pPr>
      <w:rPr>
        <w:rFonts w:ascii="Wingdings" w:hAnsi="Wingdings" w:hint="default"/>
      </w:rPr>
    </w:lvl>
    <w:lvl w:ilvl="6" w:tplc="0C0A0001" w:tentative="1">
      <w:start w:val="1"/>
      <w:numFmt w:val="bullet"/>
      <w:lvlText w:val=""/>
      <w:lvlJc w:val="left"/>
      <w:pPr>
        <w:ind w:left="5392" w:hanging="360"/>
      </w:pPr>
      <w:rPr>
        <w:rFonts w:ascii="Symbol" w:hAnsi="Symbol" w:hint="default"/>
      </w:rPr>
    </w:lvl>
    <w:lvl w:ilvl="7" w:tplc="0C0A0003" w:tentative="1">
      <w:start w:val="1"/>
      <w:numFmt w:val="bullet"/>
      <w:lvlText w:val="o"/>
      <w:lvlJc w:val="left"/>
      <w:pPr>
        <w:ind w:left="6112" w:hanging="360"/>
      </w:pPr>
      <w:rPr>
        <w:rFonts w:ascii="Courier New" w:hAnsi="Courier New" w:cs="Courier New" w:hint="default"/>
      </w:rPr>
    </w:lvl>
    <w:lvl w:ilvl="8" w:tplc="0C0A0005" w:tentative="1">
      <w:start w:val="1"/>
      <w:numFmt w:val="bullet"/>
      <w:lvlText w:val=""/>
      <w:lvlJc w:val="left"/>
      <w:pPr>
        <w:ind w:left="6832" w:hanging="360"/>
      </w:pPr>
      <w:rPr>
        <w:rFonts w:ascii="Wingdings" w:hAnsi="Wingdings" w:hint="default"/>
      </w:rPr>
    </w:lvl>
  </w:abstractNum>
  <w:abstractNum w:abstractNumId="11" w15:restartNumberingAfterBreak="0">
    <w:nsid w:val="708E589C"/>
    <w:multiLevelType w:val="multilevel"/>
    <w:tmpl w:val="381042DE"/>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1304"/>
        </w:tabs>
        <w:ind w:left="1304" w:hanging="737"/>
      </w:pPr>
      <w:rPr>
        <w:rFonts w:hint="default"/>
      </w:rPr>
    </w:lvl>
    <w:lvl w:ilvl="2">
      <w:start w:val="1"/>
      <w:numFmt w:val="decimal"/>
      <w:lvlText w:val="%1.%2.%3."/>
      <w:lvlJc w:val="left"/>
      <w:pPr>
        <w:tabs>
          <w:tab w:val="num" w:pos="2098"/>
        </w:tabs>
        <w:ind w:left="2098" w:hanging="794"/>
      </w:pPr>
      <w:rPr>
        <w:rFonts w:hint="default"/>
      </w:rPr>
    </w:lvl>
    <w:lvl w:ilvl="3">
      <w:start w:val="1"/>
      <w:numFmt w:val="decimal"/>
      <w:lvlText w:val="%1.%2.%3.%4."/>
      <w:lvlJc w:val="left"/>
      <w:pPr>
        <w:tabs>
          <w:tab w:val="num" w:pos="2948"/>
        </w:tabs>
        <w:ind w:left="2948" w:hanging="850"/>
      </w:pPr>
      <w:rPr>
        <w:rFonts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2" w15:restartNumberingAfterBreak="0">
    <w:nsid w:val="7DD64906"/>
    <w:multiLevelType w:val="hybridMultilevel"/>
    <w:tmpl w:val="795E7434"/>
    <w:lvl w:ilvl="0" w:tplc="4D52D046">
      <w:start w:val="1"/>
      <w:numFmt w:val="bullet"/>
      <w:pStyle w:val="PSI-ComentarioVieta"/>
      <w:lvlText w:val=""/>
      <w:lvlJc w:val="left"/>
      <w:pPr>
        <w:ind w:left="1072" w:hanging="360"/>
      </w:pPr>
      <w:rPr>
        <w:rFonts w:ascii="Symbol" w:hAnsi="Symbol" w:hint="default"/>
      </w:rPr>
    </w:lvl>
    <w:lvl w:ilvl="1" w:tplc="0C0A0003" w:tentative="1">
      <w:start w:val="1"/>
      <w:numFmt w:val="bullet"/>
      <w:lvlText w:val="o"/>
      <w:lvlJc w:val="left"/>
      <w:pPr>
        <w:ind w:left="1792" w:hanging="360"/>
      </w:pPr>
      <w:rPr>
        <w:rFonts w:ascii="Courier New" w:hAnsi="Courier New" w:cs="Courier New" w:hint="default"/>
      </w:rPr>
    </w:lvl>
    <w:lvl w:ilvl="2" w:tplc="0C0A0005" w:tentative="1">
      <w:start w:val="1"/>
      <w:numFmt w:val="bullet"/>
      <w:lvlText w:val=""/>
      <w:lvlJc w:val="left"/>
      <w:pPr>
        <w:ind w:left="2512" w:hanging="360"/>
      </w:pPr>
      <w:rPr>
        <w:rFonts w:ascii="Wingdings" w:hAnsi="Wingdings" w:hint="default"/>
      </w:rPr>
    </w:lvl>
    <w:lvl w:ilvl="3" w:tplc="0C0A0001" w:tentative="1">
      <w:start w:val="1"/>
      <w:numFmt w:val="bullet"/>
      <w:lvlText w:val=""/>
      <w:lvlJc w:val="left"/>
      <w:pPr>
        <w:ind w:left="3232" w:hanging="360"/>
      </w:pPr>
      <w:rPr>
        <w:rFonts w:ascii="Symbol" w:hAnsi="Symbol" w:hint="default"/>
      </w:rPr>
    </w:lvl>
    <w:lvl w:ilvl="4" w:tplc="0C0A0003" w:tentative="1">
      <w:start w:val="1"/>
      <w:numFmt w:val="bullet"/>
      <w:lvlText w:val="o"/>
      <w:lvlJc w:val="left"/>
      <w:pPr>
        <w:ind w:left="3952" w:hanging="360"/>
      </w:pPr>
      <w:rPr>
        <w:rFonts w:ascii="Courier New" w:hAnsi="Courier New" w:cs="Courier New" w:hint="default"/>
      </w:rPr>
    </w:lvl>
    <w:lvl w:ilvl="5" w:tplc="0C0A0005" w:tentative="1">
      <w:start w:val="1"/>
      <w:numFmt w:val="bullet"/>
      <w:lvlText w:val=""/>
      <w:lvlJc w:val="left"/>
      <w:pPr>
        <w:ind w:left="4672" w:hanging="360"/>
      </w:pPr>
      <w:rPr>
        <w:rFonts w:ascii="Wingdings" w:hAnsi="Wingdings" w:hint="default"/>
      </w:rPr>
    </w:lvl>
    <w:lvl w:ilvl="6" w:tplc="0C0A0001" w:tentative="1">
      <w:start w:val="1"/>
      <w:numFmt w:val="bullet"/>
      <w:lvlText w:val=""/>
      <w:lvlJc w:val="left"/>
      <w:pPr>
        <w:ind w:left="5392" w:hanging="360"/>
      </w:pPr>
      <w:rPr>
        <w:rFonts w:ascii="Symbol" w:hAnsi="Symbol" w:hint="default"/>
      </w:rPr>
    </w:lvl>
    <w:lvl w:ilvl="7" w:tplc="0C0A0003" w:tentative="1">
      <w:start w:val="1"/>
      <w:numFmt w:val="bullet"/>
      <w:lvlText w:val="o"/>
      <w:lvlJc w:val="left"/>
      <w:pPr>
        <w:ind w:left="6112" w:hanging="360"/>
      </w:pPr>
      <w:rPr>
        <w:rFonts w:ascii="Courier New" w:hAnsi="Courier New" w:cs="Courier New" w:hint="default"/>
      </w:rPr>
    </w:lvl>
    <w:lvl w:ilvl="8" w:tplc="0C0A0005" w:tentative="1">
      <w:start w:val="1"/>
      <w:numFmt w:val="bullet"/>
      <w:lvlText w:val=""/>
      <w:lvlJc w:val="left"/>
      <w:pPr>
        <w:ind w:left="6832" w:hanging="360"/>
      </w:pPr>
      <w:rPr>
        <w:rFonts w:ascii="Wingdings" w:hAnsi="Wingdings" w:hint="default"/>
      </w:rPr>
    </w:lvl>
  </w:abstractNum>
  <w:num w:numId="1" w16cid:durableId="276764632">
    <w:abstractNumId w:val="6"/>
  </w:num>
  <w:num w:numId="2" w16cid:durableId="1618176351">
    <w:abstractNumId w:val="8"/>
  </w:num>
  <w:num w:numId="3" w16cid:durableId="425083079">
    <w:abstractNumId w:val="8"/>
  </w:num>
  <w:num w:numId="4" w16cid:durableId="1642540389">
    <w:abstractNumId w:val="8"/>
  </w:num>
  <w:num w:numId="5" w16cid:durableId="740908269">
    <w:abstractNumId w:val="1"/>
  </w:num>
  <w:num w:numId="6" w16cid:durableId="1892114067">
    <w:abstractNumId w:val="2"/>
  </w:num>
  <w:num w:numId="7" w16cid:durableId="649596088">
    <w:abstractNumId w:val="3"/>
  </w:num>
  <w:num w:numId="8" w16cid:durableId="35325288">
    <w:abstractNumId w:val="0"/>
  </w:num>
  <w:num w:numId="9" w16cid:durableId="103119431">
    <w:abstractNumId w:val="11"/>
  </w:num>
  <w:num w:numId="10" w16cid:durableId="1893345546">
    <w:abstractNumId w:val="12"/>
  </w:num>
  <w:num w:numId="11" w16cid:durableId="1407412555">
    <w:abstractNumId w:val="5"/>
  </w:num>
  <w:num w:numId="12" w16cid:durableId="2009402143">
    <w:abstractNumId w:val="10"/>
  </w:num>
  <w:num w:numId="13" w16cid:durableId="1847744961">
    <w:abstractNumId w:val="4"/>
  </w:num>
  <w:num w:numId="14" w16cid:durableId="1036079103">
    <w:abstractNumId w:val="7"/>
  </w:num>
  <w:num w:numId="15" w16cid:durableId="13023442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08"/>
  <w:hyphenationZone w:val="425"/>
  <w:drawingGridHorizontalSpacing w:val="110"/>
  <w:displayHorizontalDrawingGridEvery w:val="2"/>
  <w:characterSpacingControl w:val="doNotCompress"/>
  <w:hdrShapeDefaults>
    <o:shapedefaults v:ext="edit" spidmax="2058">
      <o:colormru v:ext="edit" colors="#4bacc6"/>
    </o:shapedefaults>
    <o:shapelayout v:ext="edit">
      <o:idmap v:ext="edit" data="1"/>
      <o:rules v:ext="edit">
        <o:r id="V:Rule1" type="connector" idref="#_x0000_s1060"/>
        <o:r id="V:Rule2" type="connector" idref="#_x0000_s1052"/>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551551"/>
    <w:rsid w:val="00011BED"/>
    <w:rsid w:val="00017EFE"/>
    <w:rsid w:val="00045F1A"/>
    <w:rsid w:val="00087F53"/>
    <w:rsid w:val="00092BC0"/>
    <w:rsid w:val="000A0FE7"/>
    <w:rsid w:val="000C4C42"/>
    <w:rsid w:val="000C4E31"/>
    <w:rsid w:val="000D4C6E"/>
    <w:rsid w:val="000E3008"/>
    <w:rsid w:val="000F1888"/>
    <w:rsid w:val="000F4F97"/>
    <w:rsid w:val="000F79DF"/>
    <w:rsid w:val="0010416D"/>
    <w:rsid w:val="001163FF"/>
    <w:rsid w:val="0012205F"/>
    <w:rsid w:val="001410A7"/>
    <w:rsid w:val="00144AE4"/>
    <w:rsid w:val="00150702"/>
    <w:rsid w:val="00183953"/>
    <w:rsid w:val="00185A46"/>
    <w:rsid w:val="00191198"/>
    <w:rsid w:val="001950C8"/>
    <w:rsid w:val="001A2EE6"/>
    <w:rsid w:val="001C6104"/>
    <w:rsid w:val="001C799E"/>
    <w:rsid w:val="001F5F92"/>
    <w:rsid w:val="0020621B"/>
    <w:rsid w:val="00217A70"/>
    <w:rsid w:val="00224B75"/>
    <w:rsid w:val="0025239B"/>
    <w:rsid w:val="00266C42"/>
    <w:rsid w:val="00282ACE"/>
    <w:rsid w:val="00295CA9"/>
    <w:rsid w:val="002A41AA"/>
    <w:rsid w:val="002B506A"/>
    <w:rsid w:val="002B5AF9"/>
    <w:rsid w:val="002D0CCB"/>
    <w:rsid w:val="002D619F"/>
    <w:rsid w:val="002E0AB6"/>
    <w:rsid w:val="002E7874"/>
    <w:rsid w:val="002F1461"/>
    <w:rsid w:val="003130E3"/>
    <w:rsid w:val="0031369A"/>
    <w:rsid w:val="003149A1"/>
    <w:rsid w:val="003163C6"/>
    <w:rsid w:val="00321664"/>
    <w:rsid w:val="00344258"/>
    <w:rsid w:val="00346864"/>
    <w:rsid w:val="00350E39"/>
    <w:rsid w:val="003560F2"/>
    <w:rsid w:val="00363FD1"/>
    <w:rsid w:val="00394C0A"/>
    <w:rsid w:val="00397566"/>
    <w:rsid w:val="003A33E7"/>
    <w:rsid w:val="003B7F1F"/>
    <w:rsid w:val="003C03BB"/>
    <w:rsid w:val="003C54B1"/>
    <w:rsid w:val="003E12FE"/>
    <w:rsid w:val="0040066E"/>
    <w:rsid w:val="0042080A"/>
    <w:rsid w:val="004525FF"/>
    <w:rsid w:val="004807AF"/>
    <w:rsid w:val="004A54C8"/>
    <w:rsid w:val="004C5D7E"/>
    <w:rsid w:val="004D45CD"/>
    <w:rsid w:val="004D5185"/>
    <w:rsid w:val="004E4935"/>
    <w:rsid w:val="004F4D25"/>
    <w:rsid w:val="005017FA"/>
    <w:rsid w:val="005046A5"/>
    <w:rsid w:val="00504A67"/>
    <w:rsid w:val="00511D9A"/>
    <w:rsid w:val="00515617"/>
    <w:rsid w:val="00551551"/>
    <w:rsid w:val="00557AA9"/>
    <w:rsid w:val="00564033"/>
    <w:rsid w:val="00570F4F"/>
    <w:rsid w:val="0057566F"/>
    <w:rsid w:val="0058391F"/>
    <w:rsid w:val="005857BB"/>
    <w:rsid w:val="0059596F"/>
    <w:rsid w:val="00597A23"/>
    <w:rsid w:val="005A0664"/>
    <w:rsid w:val="005A52A2"/>
    <w:rsid w:val="005B3A9C"/>
    <w:rsid w:val="005B5AEE"/>
    <w:rsid w:val="005B6373"/>
    <w:rsid w:val="005D1034"/>
    <w:rsid w:val="005D5087"/>
    <w:rsid w:val="005E2F1B"/>
    <w:rsid w:val="005E76A4"/>
    <w:rsid w:val="005F133C"/>
    <w:rsid w:val="005F5429"/>
    <w:rsid w:val="005F60BA"/>
    <w:rsid w:val="006124BF"/>
    <w:rsid w:val="00615059"/>
    <w:rsid w:val="0061610C"/>
    <w:rsid w:val="00616A6E"/>
    <w:rsid w:val="006177BF"/>
    <w:rsid w:val="00653C38"/>
    <w:rsid w:val="006919D5"/>
    <w:rsid w:val="006A2495"/>
    <w:rsid w:val="006B3371"/>
    <w:rsid w:val="0070494E"/>
    <w:rsid w:val="00705C02"/>
    <w:rsid w:val="00710BA6"/>
    <w:rsid w:val="00711DF8"/>
    <w:rsid w:val="00733347"/>
    <w:rsid w:val="007447BE"/>
    <w:rsid w:val="00756567"/>
    <w:rsid w:val="00796D21"/>
    <w:rsid w:val="007A33C6"/>
    <w:rsid w:val="007A5544"/>
    <w:rsid w:val="007B151B"/>
    <w:rsid w:val="007B2E53"/>
    <w:rsid w:val="007C742C"/>
    <w:rsid w:val="007D113B"/>
    <w:rsid w:val="007D7477"/>
    <w:rsid w:val="007E66A5"/>
    <w:rsid w:val="007F38C0"/>
    <w:rsid w:val="00801130"/>
    <w:rsid w:val="00816B5F"/>
    <w:rsid w:val="00817955"/>
    <w:rsid w:val="00822C20"/>
    <w:rsid w:val="00852FF2"/>
    <w:rsid w:val="008539BD"/>
    <w:rsid w:val="00861B8F"/>
    <w:rsid w:val="008652EE"/>
    <w:rsid w:val="00866124"/>
    <w:rsid w:val="00866435"/>
    <w:rsid w:val="00867DE9"/>
    <w:rsid w:val="00870574"/>
    <w:rsid w:val="00885BB2"/>
    <w:rsid w:val="008860FE"/>
    <w:rsid w:val="00895FDC"/>
    <w:rsid w:val="008970F4"/>
    <w:rsid w:val="008B1983"/>
    <w:rsid w:val="008B3B0F"/>
    <w:rsid w:val="008C1031"/>
    <w:rsid w:val="008C36AB"/>
    <w:rsid w:val="008E48FB"/>
    <w:rsid w:val="00904CB6"/>
    <w:rsid w:val="00907FAF"/>
    <w:rsid w:val="0092483A"/>
    <w:rsid w:val="00942049"/>
    <w:rsid w:val="0096683E"/>
    <w:rsid w:val="009675A2"/>
    <w:rsid w:val="009A3173"/>
    <w:rsid w:val="009E25EF"/>
    <w:rsid w:val="009E4DA8"/>
    <w:rsid w:val="009F4449"/>
    <w:rsid w:val="00A0436A"/>
    <w:rsid w:val="00A12B5B"/>
    <w:rsid w:val="00A13DBA"/>
    <w:rsid w:val="00A2496D"/>
    <w:rsid w:val="00A2757B"/>
    <w:rsid w:val="00A3465B"/>
    <w:rsid w:val="00A45630"/>
    <w:rsid w:val="00A50ABB"/>
    <w:rsid w:val="00A65EC5"/>
    <w:rsid w:val="00A670E3"/>
    <w:rsid w:val="00AE0C53"/>
    <w:rsid w:val="00AF6C07"/>
    <w:rsid w:val="00B01480"/>
    <w:rsid w:val="00B0695A"/>
    <w:rsid w:val="00B071F2"/>
    <w:rsid w:val="00B10949"/>
    <w:rsid w:val="00B1173B"/>
    <w:rsid w:val="00B138FE"/>
    <w:rsid w:val="00B144C2"/>
    <w:rsid w:val="00B20663"/>
    <w:rsid w:val="00B20A86"/>
    <w:rsid w:val="00B21F60"/>
    <w:rsid w:val="00B251C8"/>
    <w:rsid w:val="00B32896"/>
    <w:rsid w:val="00B36B62"/>
    <w:rsid w:val="00B77F48"/>
    <w:rsid w:val="00BA699A"/>
    <w:rsid w:val="00BB23C2"/>
    <w:rsid w:val="00BB4A41"/>
    <w:rsid w:val="00BB6AAE"/>
    <w:rsid w:val="00BB7855"/>
    <w:rsid w:val="00BC5404"/>
    <w:rsid w:val="00BF1EA9"/>
    <w:rsid w:val="00C05700"/>
    <w:rsid w:val="00C1128F"/>
    <w:rsid w:val="00C23F8C"/>
    <w:rsid w:val="00C24CDC"/>
    <w:rsid w:val="00C26C78"/>
    <w:rsid w:val="00C42873"/>
    <w:rsid w:val="00C5135E"/>
    <w:rsid w:val="00C67EBC"/>
    <w:rsid w:val="00C7670E"/>
    <w:rsid w:val="00C872BB"/>
    <w:rsid w:val="00C94FBE"/>
    <w:rsid w:val="00C97238"/>
    <w:rsid w:val="00CB2CC9"/>
    <w:rsid w:val="00CD0385"/>
    <w:rsid w:val="00CD323E"/>
    <w:rsid w:val="00CE0252"/>
    <w:rsid w:val="00CE0C6E"/>
    <w:rsid w:val="00CE7C8F"/>
    <w:rsid w:val="00CE7F5B"/>
    <w:rsid w:val="00D0174C"/>
    <w:rsid w:val="00D01B23"/>
    <w:rsid w:val="00D05A39"/>
    <w:rsid w:val="00D06E99"/>
    <w:rsid w:val="00D15FB2"/>
    <w:rsid w:val="00D255E1"/>
    <w:rsid w:val="00D649B2"/>
    <w:rsid w:val="00D80E83"/>
    <w:rsid w:val="00D9670C"/>
    <w:rsid w:val="00DA0718"/>
    <w:rsid w:val="00DA284A"/>
    <w:rsid w:val="00DD0159"/>
    <w:rsid w:val="00DD5A70"/>
    <w:rsid w:val="00DF152B"/>
    <w:rsid w:val="00E01FEC"/>
    <w:rsid w:val="00E037C9"/>
    <w:rsid w:val="00E22C5B"/>
    <w:rsid w:val="00E34178"/>
    <w:rsid w:val="00E36A01"/>
    <w:rsid w:val="00E41820"/>
    <w:rsid w:val="00E41E7A"/>
    <w:rsid w:val="00E438FE"/>
    <w:rsid w:val="00E5392A"/>
    <w:rsid w:val="00E63337"/>
    <w:rsid w:val="00E67DB5"/>
    <w:rsid w:val="00E7708C"/>
    <w:rsid w:val="00E8096E"/>
    <w:rsid w:val="00E84E25"/>
    <w:rsid w:val="00E93312"/>
    <w:rsid w:val="00EA7D8C"/>
    <w:rsid w:val="00EE0084"/>
    <w:rsid w:val="00EF3DFA"/>
    <w:rsid w:val="00F045A2"/>
    <w:rsid w:val="00F163F8"/>
    <w:rsid w:val="00F36808"/>
    <w:rsid w:val="00F438B1"/>
    <w:rsid w:val="00F54DA6"/>
    <w:rsid w:val="00F6180C"/>
    <w:rsid w:val="00F6748E"/>
    <w:rsid w:val="00F771E5"/>
    <w:rsid w:val="00F813E9"/>
    <w:rsid w:val="00F815F5"/>
    <w:rsid w:val="00F926BE"/>
    <w:rsid w:val="00FC3B2C"/>
    <w:rsid w:val="00FC4195"/>
    <w:rsid w:val="00FD67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colormru v:ext="edit" colors="#4bacc6"/>
    </o:shapedefaults>
    <o:shapelayout v:ext="edit">
      <o:idmap v:ext="edit" data="2"/>
    </o:shapelayout>
  </w:shapeDefaults>
  <w:decimalSymbol w:val=","/>
  <w:listSeparator w:val=";"/>
  <w14:docId w14:val="14042A05"/>
  <w15:docId w15:val="{B6ABA21C-FC1A-41F8-903F-CB68BE9C4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before="200" w:line="276"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36A"/>
  </w:style>
  <w:style w:type="paragraph" w:styleId="Ttulo1">
    <w:name w:val="heading 1"/>
    <w:basedOn w:val="Normal"/>
    <w:next w:val="Normal"/>
    <w:link w:val="Ttulo1Car"/>
    <w:qFormat/>
    <w:rsid w:val="007F38C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A670E3"/>
    <w:pPr>
      <w:keepNext/>
      <w:keepLines/>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7F38C0"/>
    <w:pPr>
      <w:keepNext/>
      <w:keepLines/>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5F60BA"/>
    <w:pPr>
      <w:keepNext/>
      <w:keepLines/>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SI-Comentario">
    <w:name w:val="PSI - Comentario"/>
    <w:basedOn w:val="Normal"/>
    <w:autoRedefine/>
    <w:qFormat/>
    <w:rsid w:val="0031369A"/>
    <w:pPr>
      <w:tabs>
        <w:tab w:val="left" w:pos="0"/>
      </w:tabs>
      <w:ind w:hanging="6"/>
    </w:pPr>
    <w:rPr>
      <w:i/>
      <w:color w:val="548DD4"/>
      <w:lang w:val="es-AR"/>
    </w:rPr>
  </w:style>
  <w:style w:type="paragraph" w:customStyle="1" w:styleId="PSI-ComentarioenTabla">
    <w:name w:val="PSI - Comentario en Tabla"/>
    <w:basedOn w:val="PSI-Comentario"/>
    <w:autoRedefine/>
    <w:qFormat/>
    <w:rsid w:val="008B3B0F"/>
  </w:style>
  <w:style w:type="paragraph" w:customStyle="1" w:styleId="PSI-DescripcindelDocumentos">
    <w:name w:val="PSI - Descripción del Documentos"/>
    <w:basedOn w:val="Normal"/>
    <w:autoRedefine/>
    <w:qFormat/>
    <w:rsid w:val="00F771E5"/>
    <w:pPr>
      <w:shd w:val="clear" w:color="auto" w:fill="FFFFFF" w:themeFill="background1"/>
    </w:pPr>
    <w:rPr>
      <w:i/>
      <w:color w:val="548DD4"/>
      <w:szCs w:val="21"/>
      <w:lang w:val="es-AR"/>
    </w:rPr>
  </w:style>
  <w:style w:type="character" w:customStyle="1" w:styleId="Ttulo2Car">
    <w:name w:val="Título 2 Car"/>
    <w:basedOn w:val="Fuentedeprrafopredeter"/>
    <w:link w:val="Ttulo2"/>
    <w:uiPriority w:val="9"/>
    <w:rsid w:val="00A670E3"/>
    <w:rPr>
      <w:rFonts w:asciiTheme="majorHAnsi" w:eastAsiaTheme="majorEastAsia" w:hAnsiTheme="majorHAnsi" w:cstheme="majorBidi"/>
      <w:b/>
      <w:bCs/>
      <w:color w:val="4F81BD" w:themeColor="accent1"/>
      <w:sz w:val="26"/>
      <w:szCs w:val="26"/>
    </w:rPr>
  </w:style>
  <w:style w:type="paragraph" w:customStyle="1" w:styleId="PSI-Ttulo1">
    <w:name w:val="PSI - Título 1"/>
    <w:basedOn w:val="Ttulo1"/>
    <w:autoRedefine/>
    <w:qFormat/>
    <w:rsid w:val="008B3B0F"/>
    <w:pPr>
      <w:keepLines w:val="0"/>
      <w:widowControl w:val="0"/>
      <w:tabs>
        <w:tab w:val="left" w:pos="0"/>
      </w:tabs>
      <w:suppressAutoHyphens/>
      <w:spacing w:before="120" w:after="60" w:line="240" w:lineRule="atLeast"/>
    </w:pPr>
    <w:rPr>
      <w:lang w:val="es-AR"/>
    </w:rPr>
  </w:style>
  <w:style w:type="paragraph" w:customStyle="1" w:styleId="PSI-ComentarioVieta">
    <w:name w:val="PSI - Comentario + Viñeta"/>
    <w:basedOn w:val="PSI-Comentario"/>
    <w:autoRedefine/>
    <w:qFormat/>
    <w:rsid w:val="008B3B0F"/>
    <w:pPr>
      <w:numPr>
        <w:numId w:val="10"/>
      </w:numPr>
      <w:spacing w:before="0" w:line="360" w:lineRule="auto"/>
    </w:pPr>
  </w:style>
  <w:style w:type="paragraph" w:customStyle="1" w:styleId="PSI-Ttulo2">
    <w:name w:val="PSI - Título 2"/>
    <w:basedOn w:val="Ttulo2"/>
    <w:qFormat/>
    <w:rsid w:val="008B3B0F"/>
    <w:rPr>
      <w:lang w:val="es-AR"/>
    </w:rPr>
  </w:style>
  <w:style w:type="paragraph" w:styleId="TDC4">
    <w:name w:val="toc 4"/>
    <w:basedOn w:val="Normal"/>
    <w:next w:val="Normal"/>
    <w:autoRedefine/>
    <w:uiPriority w:val="39"/>
    <w:unhideWhenUsed/>
    <w:rsid w:val="000F79DF"/>
    <w:pPr>
      <w:spacing w:before="0"/>
      <w:ind w:left="660"/>
    </w:pPr>
    <w:rPr>
      <w:sz w:val="20"/>
      <w:szCs w:val="20"/>
    </w:rPr>
  </w:style>
  <w:style w:type="paragraph" w:styleId="TDC5">
    <w:name w:val="toc 5"/>
    <w:basedOn w:val="Normal"/>
    <w:next w:val="Normal"/>
    <w:autoRedefine/>
    <w:uiPriority w:val="39"/>
    <w:unhideWhenUsed/>
    <w:rsid w:val="000F79DF"/>
    <w:pPr>
      <w:spacing w:before="0"/>
      <w:ind w:left="880"/>
    </w:pPr>
    <w:rPr>
      <w:sz w:val="20"/>
      <w:szCs w:val="20"/>
    </w:rPr>
  </w:style>
  <w:style w:type="paragraph" w:styleId="TDC6">
    <w:name w:val="toc 6"/>
    <w:basedOn w:val="Normal"/>
    <w:next w:val="Normal"/>
    <w:autoRedefine/>
    <w:uiPriority w:val="39"/>
    <w:unhideWhenUsed/>
    <w:rsid w:val="000F79DF"/>
    <w:pPr>
      <w:spacing w:before="0"/>
      <w:ind w:left="1100"/>
    </w:pPr>
    <w:rPr>
      <w:sz w:val="20"/>
      <w:szCs w:val="20"/>
    </w:rPr>
  </w:style>
  <w:style w:type="paragraph" w:styleId="TDC7">
    <w:name w:val="toc 7"/>
    <w:basedOn w:val="Normal"/>
    <w:next w:val="Normal"/>
    <w:autoRedefine/>
    <w:uiPriority w:val="39"/>
    <w:unhideWhenUsed/>
    <w:rsid w:val="000F79DF"/>
    <w:pPr>
      <w:spacing w:before="0"/>
      <w:ind w:left="1320"/>
    </w:pPr>
    <w:rPr>
      <w:sz w:val="20"/>
      <w:szCs w:val="20"/>
    </w:rPr>
  </w:style>
  <w:style w:type="paragraph" w:styleId="Encabezado">
    <w:name w:val="header"/>
    <w:basedOn w:val="Normal"/>
    <w:link w:val="EncabezadoCar"/>
    <w:uiPriority w:val="99"/>
    <w:unhideWhenUsed/>
    <w:rsid w:val="00C94FBE"/>
    <w:pPr>
      <w:tabs>
        <w:tab w:val="center" w:pos="4252"/>
        <w:tab w:val="right" w:pos="8504"/>
      </w:tabs>
      <w:spacing w:before="0" w:line="240" w:lineRule="auto"/>
    </w:pPr>
  </w:style>
  <w:style w:type="character" w:customStyle="1" w:styleId="EncabezadoCar">
    <w:name w:val="Encabezado Car"/>
    <w:basedOn w:val="Fuentedeprrafopredeter"/>
    <w:link w:val="Encabezado"/>
    <w:uiPriority w:val="99"/>
    <w:rsid w:val="00C94FBE"/>
  </w:style>
  <w:style w:type="paragraph" w:styleId="Piedepgina">
    <w:name w:val="footer"/>
    <w:basedOn w:val="Normal"/>
    <w:link w:val="PiedepginaCar"/>
    <w:uiPriority w:val="99"/>
    <w:unhideWhenUsed/>
    <w:rsid w:val="00C94FBE"/>
    <w:pPr>
      <w:tabs>
        <w:tab w:val="center" w:pos="4252"/>
        <w:tab w:val="right" w:pos="8504"/>
      </w:tabs>
      <w:spacing w:before="0" w:line="240" w:lineRule="auto"/>
    </w:pPr>
  </w:style>
  <w:style w:type="character" w:customStyle="1" w:styleId="PiedepginaCar">
    <w:name w:val="Pie de página Car"/>
    <w:basedOn w:val="Fuentedeprrafopredeter"/>
    <w:link w:val="Piedepgina"/>
    <w:uiPriority w:val="99"/>
    <w:rsid w:val="00C94FBE"/>
  </w:style>
  <w:style w:type="paragraph" w:customStyle="1" w:styleId="14B321CC4E794F07AD0E6FF1AA38FC7C">
    <w:name w:val="14B321CC4E794F07AD0E6FF1AA38FC7C"/>
    <w:rsid w:val="00C94FBE"/>
    <w:pPr>
      <w:spacing w:before="0" w:after="200"/>
    </w:pPr>
    <w:rPr>
      <w:rFonts w:eastAsiaTheme="minorEastAsia"/>
      <w:lang w:val="en-US"/>
    </w:rPr>
  </w:style>
  <w:style w:type="paragraph" w:styleId="Textodeglobo">
    <w:name w:val="Balloon Text"/>
    <w:basedOn w:val="Normal"/>
    <w:link w:val="TextodegloboCar"/>
    <w:uiPriority w:val="99"/>
    <w:semiHidden/>
    <w:unhideWhenUsed/>
    <w:rsid w:val="00C94FBE"/>
    <w:pPr>
      <w:spacing w:before="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94FBE"/>
    <w:rPr>
      <w:rFonts w:ascii="Tahoma" w:hAnsi="Tahoma" w:cs="Tahoma"/>
      <w:sz w:val="16"/>
      <w:szCs w:val="16"/>
    </w:rPr>
  </w:style>
  <w:style w:type="paragraph" w:styleId="Sinespaciado">
    <w:name w:val="No Spacing"/>
    <w:link w:val="SinespaciadoCar"/>
    <w:uiPriority w:val="1"/>
    <w:qFormat/>
    <w:rsid w:val="00C94FBE"/>
    <w:pPr>
      <w:spacing w:before="0" w:line="240" w:lineRule="auto"/>
    </w:pPr>
    <w:rPr>
      <w:rFonts w:eastAsiaTheme="minorEastAsia"/>
    </w:rPr>
  </w:style>
  <w:style w:type="character" w:customStyle="1" w:styleId="SinespaciadoCar">
    <w:name w:val="Sin espaciado Car"/>
    <w:basedOn w:val="Fuentedeprrafopredeter"/>
    <w:link w:val="Sinespaciado"/>
    <w:uiPriority w:val="1"/>
    <w:rsid w:val="00C94FBE"/>
    <w:rPr>
      <w:rFonts w:eastAsiaTheme="minorEastAsia"/>
    </w:rPr>
  </w:style>
  <w:style w:type="character" w:customStyle="1" w:styleId="Ttulo1Car">
    <w:name w:val="Título 1 Car"/>
    <w:basedOn w:val="Fuentedeprrafopredeter"/>
    <w:link w:val="Ttulo1"/>
    <w:uiPriority w:val="9"/>
    <w:rsid w:val="007F38C0"/>
    <w:rPr>
      <w:rFonts w:asciiTheme="majorHAnsi" w:eastAsiaTheme="majorEastAsia" w:hAnsiTheme="majorHAnsi" w:cstheme="majorBidi"/>
      <w:b/>
      <w:bCs/>
      <w:color w:val="365F91" w:themeColor="accent1" w:themeShade="BF"/>
      <w:sz w:val="28"/>
      <w:szCs w:val="28"/>
    </w:rPr>
  </w:style>
  <w:style w:type="character" w:customStyle="1" w:styleId="Ttulo3Car">
    <w:name w:val="Título 3 Car"/>
    <w:basedOn w:val="Fuentedeprrafopredeter"/>
    <w:link w:val="Ttulo3"/>
    <w:uiPriority w:val="9"/>
    <w:rsid w:val="007F38C0"/>
    <w:rPr>
      <w:rFonts w:asciiTheme="majorHAnsi" w:eastAsiaTheme="majorEastAsia" w:hAnsiTheme="majorHAnsi" w:cstheme="majorBidi"/>
      <w:b/>
      <w:bCs/>
      <w:color w:val="4F81BD" w:themeColor="accent1"/>
    </w:rPr>
  </w:style>
  <w:style w:type="paragraph" w:styleId="TDC1">
    <w:name w:val="toc 1"/>
    <w:basedOn w:val="Normal"/>
    <w:next w:val="Normal"/>
    <w:autoRedefine/>
    <w:uiPriority w:val="39"/>
    <w:unhideWhenUsed/>
    <w:qFormat/>
    <w:rsid w:val="00DA0718"/>
    <w:pPr>
      <w:tabs>
        <w:tab w:val="right" w:leader="dot" w:pos="8505"/>
      </w:tabs>
      <w:spacing w:before="240" w:after="120"/>
    </w:pPr>
    <w:rPr>
      <w:b/>
      <w:bCs/>
      <w:sz w:val="20"/>
      <w:szCs w:val="20"/>
    </w:rPr>
  </w:style>
  <w:style w:type="paragraph" w:styleId="TDC2">
    <w:name w:val="toc 2"/>
    <w:basedOn w:val="Normal"/>
    <w:next w:val="Normal"/>
    <w:autoRedefine/>
    <w:uiPriority w:val="39"/>
    <w:unhideWhenUsed/>
    <w:qFormat/>
    <w:rsid w:val="00DA0718"/>
    <w:pPr>
      <w:tabs>
        <w:tab w:val="right" w:leader="dot" w:pos="8505"/>
      </w:tabs>
      <w:spacing w:before="120"/>
      <w:ind w:left="220"/>
    </w:pPr>
    <w:rPr>
      <w:i/>
      <w:iCs/>
      <w:sz w:val="20"/>
      <w:szCs w:val="20"/>
    </w:rPr>
  </w:style>
  <w:style w:type="character" w:styleId="Hipervnculo">
    <w:name w:val="Hyperlink"/>
    <w:basedOn w:val="Fuentedeprrafopredeter"/>
    <w:uiPriority w:val="99"/>
    <w:unhideWhenUsed/>
    <w:rsid w:val="007F38C0"/>
    <w:rPr>
      <w:color w:val="0000FF" w:themeColor="hyperlink"/>
      <w:u w:val="single"/>
    </w:rPr>
  </w:style>
  <w:style w:type="paragraph" w:styleId="TtuloTDC">
    <w:name w:val="TOC Heading"/>
    <w:basedOn w:val="Ttulo1"/>
    <w:next w:val="Normal"/>
    <w:uiPriority w:val="39"/>
    <w:unhideWhenUsed/>
    <w:qFormat/>
    <w:rsid w:val="00A13DBA"/>
    <w:pPr>
      <w:outlineLvl w:val="9"/>
    </w:pPr>
  </w:style>
  <w:style w:type="paragraph" w:styleId="TDC3">
    <w:name w:val="toc 3"/>
    <w:basedOn w:val="Normal"/>
    <w:next w:val="Normal"/>
    <w:autoRedefine/>
    <w:uiPriority w:val="39"/>
    <w:unhideWhenUsed/>
    <w:qFormat/>
    <w:rsid w:val="00DA284A"/>
    <w:pPr>
      <w:tabs>
        <w:tab w:val="right" w:leader="dot" w:pos="6096"/>
      </w:tabs>
      <w:spacing w:before="0"/>
      <w:ind w:left="440"/>
    </w:pPr>
    <w:rPr>
      <w:sz w:val="20"/>
      <w:szCs w:val="20"/>
    </w:rPr>
  </w:style>
  <w:style w:type="character" w:styleId="Textodelmarcadordeposicin">
    <w:name w:val="Placeholder Text"/>
    <w:basedOn w:val="Fuentedeprrafopredeter"/>
    <w:uiPriority w:val="99"/>
    <w:semiHidden/>
    <w:rsid w:val="00570F4F"/>
    <w:rPr>
      <w:color w:val="808080"/>
    </w:rPr>
  </w:style>
  <w:style w:type="paragraph" w:styleId="Textoindependiente">
    <w:name w:val="Body Text"/>
    <w:basedOn w:val="Normal"/>
    <w:link w:val="TextoindependienteCar"/>
    <w:semiHidden/>
    <w:rsid w:val="00570F4F"/>
    <w:pPr>
      <w:keepLines/>
      <w:widowControl w:val="0"/>
      <w:suppressAutoHyphens/>
      <w:spacing w:before="0" w:after="120" w:line="240" w:lineRule="atLeast"/>
      <w:ind w:left="720"/>
    </w:pPr>
    <w:rPr>
      <w:rFonts w:ascii="Times New Roman" w:eastAsia="Times New Roman" w:hAnsi="Times New Roman" w:cs="Times New Roman"/>
      <w:sz w:val="20"/>
      <w:szCs w:val="20"/>
      <w:lang w:val="en-US" w:eastAsia="ar-SA"/>
    </w:rPr>
  </w:style>
  <w:style w:type="character" w:customStyle="1" w:styleId="TextoindependienteCar">
    <w:name w:val="Texto independiente Car"/>
    <w:basedOn w:val="Fuentedeprrafopredeter"/>
    <w:link w:val="Textoindependiente"/>
    <w:semiHidden/>
    <w:rsid w:val="00570F4F"/>
    <w:rPr>
      <w:rFonts w:ascii="Times New Roman" w:eastAsia="Times New Roman" w:hAnsi="Times New Roman" w:cs="Times New Roman"/>
      <w:sz w:val="20"/>
      <w:szCs w:val="20"/>
      <w:lang w:val="en-US" w:eastAsia="ar-SA"/>
    </w:rPr>
  </w:style>
  <w:style w:type="paragraph" w:styleId="TDC8">
    <w:name w:val="toc 8"/>
    <w:basedOn w:val="Normal"/>
    <w:next w:val="Normal"/>
    <w:autoRedefine/>
    <w:uiPriority w:val="39"/>
    <w:unhideWhenUsed/>
    <w:rsid w:val="000F79DF"/>
    <w:pPr>
      <w:spacing w:before="0"/>
      <w:ind w:left="1540"/>
    </w:pPr>
    <w:rPr>
      <w:sz w:val="20"/>
      <w:szCs w:val="20"/>
    </w:rPr>
  </w:style>
  <w:style w:type="paragraph" w:customStyle="1" w:styleId="TableContents">
    <w:name w:val="Table Contents"/>
    <w:basedOn w:val="Normal"/>
    <w:rsid w:val="00570F4F"/>
    <w:pPr>
      <w:widowControl w:val="0"/>
      <w:suppressLineNumbers/>
      <w:suppressAutoHyphens/>
      <w:spacing w:before="0" w:line="240" w:lineRule="auto"/>
    </w:pPr>
    <w:rPr>
      <w:rFonts w:ascii="Nimbus Roman No9 L" w:eastAsia="DejaVu Sans" w:hAnsi="Nimbus Roman No9 L" w:cs="DejaVu Sans"/>
      <w:sz w:val="24"/>
      <w:szCs w:val="24"/>
      <w:lang w:val="es-VE" w:eastAsia="es-ES_tradnl" w:bidi="es-ES_tradnl"/>
    </w:rPr>
  </w:style>
  <w:style w:type="paragraph" w:customStyle="1" w:styleId="MNormal">
    <w:name w:val="MNormal"/>
    <w:basedOn w:val="Normal"/>
    <w:rsid w:val="008B3B0F"/>
    <w:pPr>
      <w:spacing w:before="0" w:after="60" w:line="240" w:lineRule="auto"/>
    </w:pPr>
    <w:rPr>
      <w:rFonts w:ascii="Verdana" w:eastAsia="Times New Roman" w:hAnsi="Verdana" w:cs="Arial"/>
      <w:sz w:val="20"/>
      <w:szCs w:val="24"/>
      <w:lang w:eastAsia="es-ES"/>
    </w:rPr>
  </w:style>
  <w:style w:type="paragraph" w:styleId="TDC9">
    <w:name w:val="toc 9"/>
    <w:basedOn w:val="Normal"/>
    <w:next w:val="Normal"/>
    <w:autoRedefine/>
    <w:uiPriority w:val="39"/>
    <w:unhideWhenUsed/>
    <w:rsid w:val="000F79DF"/>
    <w:pPr>
      <w:spacing w:before="0"/>
      <w:ind w:left="1760"/>
    </w:pPr>
    <w:rPr>
      <w:sz w:val="20"/>
      <w:szCs w:val="20"/>
    </w:rPr>
  </w:style>
  <w:style w:type="paragraph" w:customStyle="1" w:styleId="PSI-Ttulo3">
    <w:name w:val="PSI - Título 3"/>
    <w:basedOn w:val="Ttulo3"/>
    <w:autoRedefine/>
    <w:qFormat/>
    <w:rsid w:val="005F60BA"/>
  </w:style>
  <w:style w:type="character" w:customStyle="1" w:styleId="Ttulo4Car">
    <w:name w:val="Título 4 Car"/>
    <w:basedOn w:val="Fuentedeprrafopredeter"/>
    <w:link w:val="Ttulo4"/>
    <w:uiPriority w:val="9"/>
    <w:rsid w:val="005F60BA"/>
    <w:rPr>
      <w:rFonts w:asciiTheme="majorHAnsi" w:eastAsiaTheme="majorEastAsia" w:hAnsiTheme="majorHAnsi" w:cstheme="majorBidi"/>
      <w:b/>
      <w:bCs/>
      <w:i/>
      <w:iCs/>
      <w:color w:val="4F81BD" w:themeColor="accent1"/>
    </w:rPr>
  </w:style>
  <w:style w:type="paragraph" w:customStyle="1" w:styleId="PSI-Ttulo4">
    <w:name w:val="PSI - Título 4"/>
    <w:basedOn w:val="Ttulo4"/>
    <w:autoRedefine/>
    <w:qFormat/>
    <w:rsid w:val="005F60BA"/>
  </w:style>
  <w:style w:type="paragraph" w:styleId="Ttulo">
    <w:name w:val="Title"/>
    <w:basedOn w:val="Normal"/>
    <w:next w:val="Normal"/>
    <w:link w:val="TtuloCar"/>
    <w:uiPriority w:val="10"/>
    <w:qFormat/>
    <w:rsid w:val="009A3173"/>
    <w:pPr>
      <w:pBdr>
        <w:bottom w:val="single" w:sz="8" w:space="4" w:color="4F81BD" w:themeColor="accent1"/>
      </w:pBdr>
      <w:spacing w:before="0"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9A3173"/>
    <w:rPr>
      <w:rFonts w:asciiTheme="majorHAnsi" w:eastAsiaTheme="majorEastAsia" w:hAnsiTheme="majorHAnsi" w:cstheme="majorBidi"/>
      <w:color w:val="17365D" w:themeColor="text2" w:themeShade="BF"/>
      <w:spacing w:val="5"/>
      <w:kern w:val="28"/>
      <w:sz w:val="52"/>
      <w:szCs w:val="52"/>
    </w:rPr>
  </w:style>
  <w:style w:type="paragraph" w:customStyle="1" w:styleId="PSI-Ttulo">
    <w:name w:val="PSI - Título"/>
    <w:basedOn w:val="Ttulo"/>
    <w:autoRedefine/>
    <w:qFormat/>
    <w:rsid w:val="009A3173"/>
  </w:style>
  <w:style w:type="paragraph" w:customStyle="1" w:styleId="PSI-Normal">
    <w:name w:val="PSI - Normal"/>
    <w:basedOn w:val="Normal"/>
    <w:autoRedefine/>
    <w:qFormat/>
    <w:rsid w:val="00551551"/>
    <w:rPr>
      <w:lang w:val="es-AR"/>
    </w:rPr>
  </w:style>
  <w:style w:type="paragraph" w:customStyle="1" w:styleId="PSI-ComentarioNumeracin">
    <w:name w:val="PSI - Comentario + Numeración"/>
    <w:basedOn w:val="PSI-ComentarioVieta"/>
    <w:autoRedefine/>
    <w:qFormat/>
    <w:rsid w:val="00346864"/>
    <w:pPr>
      <w:numPr>
        <w:numId w:val="12"/>
      </w:numPr>
    </w:pPr>
  </w:style>
  <w:style w:type="paragraph" w:styleId="Sangra2detindependiente">
    <w:name w:val="Body Text Indent 2"/>
    <w:basedOn w:val="Normal"/>
    <w:link w:val="Sangra2detindependienteCar"/>
    <w:uiPriority w:val="99"/>
    <w:semiHidden/>
    <w:unhideWhenUsed/>
    <w:rsid w:val="005D1034"/>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5D10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ocuments\eGraduados\A-Documentacion\1-AnalisisDominio\eGraduados_ModeloNegocio.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2009-07-03T00:00:00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23106EC-40DC-413D-AC14-32D68286AA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eGraduados_ModeloNegocio</Template>
  <TotalTime>228</TotalTime>
  <Pages>7</Pages>
  <Words>1755</Words>
  <Characters>9654</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Modelo de Negocio</vt:lpstr>
    </vt:vector>
  </TitlesOfParts>
  <Company>Secretaría Académica</Company>
  <LinksUpToDate>false</LinksUpToDate>
  <CharactersWithSpaces>11387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de Negocio</dc:title>
  <dc:subject>eGraduados</dc:subject>
  <dc:creator>Santillán Dotta Lucas Tiziano</dc:creator>
  <cp:keywords/>
  <dc:description/>
  <cp:lastModifiedBy>Usuario</cp:lastModifiedBy>
  <cp:revision>16</cp:revision>
  <dcterms:created xsi:type="dcterms:W3CDTF">2026-09-10T14:19:00Z</dcterms:created>
  <dcterms:modified xsi:type="dcterms:W3CDTF">2026-09-14T16:23:00Z</dcterms:modified>
</cp:coreProperties>
</file>