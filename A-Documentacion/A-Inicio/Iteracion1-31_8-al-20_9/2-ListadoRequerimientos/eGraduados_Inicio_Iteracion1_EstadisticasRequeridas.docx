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color w:val="548DD4"/>
          <w:sz w:val="22"/>
          <w:szCs w:val="22"/>
          <w:lang w:val="es-AR"/>
        </w:rPr>
      </w:sdtEndPr>
      <w:sdtContent>
        <w:p w14:paraId="033FA53F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BB30BC6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5ED77303" w14:textId="77777777" w:rsidR="00D06E99" w:rsidRDefault="00000000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w:pict w14:anchorId="1BA28507">
              <v:rect id="_x0000_s2054" style="position:absolute;margin-left:0;margin-top:0;width:624.2pt;height:62.8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 [3208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44D62600">
              <v:rect id="_x0000_s2057" style="position:absolute;margin-left:0;margin-top:0;width:7.15pt;height:883.1pt;z-index:251663360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    <w10:wrap anchorx="margin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667C9A46">
              <v:rect id="_x0000_s2056" style="position:absolute;margin-left:0;margin-top:0;width:7.15pt;height:883.1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55376C2F">
              <v:rect id="_x0000_s2055" style="position:absolute;margin-left:0;margin-top:0;width:624.2pt;height:62.85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    <w10:wrap anchorx="page" anchory="margin"/>
              </v:rect>
            </w:pic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0A6420E5" w14:textId="62B9467E" w:rsidR="00D06E99" w:rsidRDefault="00D8092F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Estadísticas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sz w:val="36"/>
              <w:szCs w:val="36"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14:paraId="3E4EACC3" w14:textId="10A6E9C4" w:rsidR="00D06E99" w:rsidRDefault="00D8092F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eGraduados</w:t>
              </w:r>
            </w:p>
          </w:sdtContent>
        </w:sdt>
        <w:p w14:paraId="6B4677D3" w14:textId="77777777" w:rsidR="00D06E99" w:rsidRDefault="00D06E99">
          <w:pPr>
            <w:pStyle w:val="Sinespaciado"/>
          </w:pPr>
        </w:p>
        <w:p w14:paraId="096FC255" w14:textId="77777777" w:rsidR="006919D5" w:rsidRDefault="006919D5">
          <w:pPr>
            <w:pStyle w:val="Sinespaciado"/>
          </w:pPr>
        </w:p>
        <w:p w14:paraId="1F7EE0EA" w14:textId="77777777" w:rsidR="006919D5" w:rsidRDefault="006919D5">
          <w:pPr>
            <w:pStyle w:val="Sinespaciado"/>
          </w:pPr>
        </w:p>
        <w:p w14:paraId="61874706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14:paraId="1DBC9F1A" w14:textId="4781FEB5" w:rsidR="00D06E99" w:rsidRDefault="00D8092F">
              <w:pPr>
                <w:pStyle w:val="Sinespaciado"/>
              </w:pPr>
              <w:r>
                <w:rPr>
                  <w:lang w:val="es-AR"/>
                </w:rPr>
                <w:t>Secretaría Académica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68306DD4" w14:textId="4D15E2E3" w:rsidR="00D06E99" w:rsidRDefault="00D8092F">
              <w:pPr>
                <w:pStyle w:val="Sinespaciado"/>
              </w:pPr>
              <w:r>
                <w:t>Santillán Lucas</w:t>
              </w:r>
            </w:p>
          </w:sdtContent>
        </w:sdt>
        <w:p w14:paraId="24F23F80" w14:textId="77777777" w:rsidR="00D06E99" w:rsidRDefault="00D06E99"/>
        <w:p w14:paraId="0F8E384A" w14:textId="1ECDD247" w:rsidR="000F79DF" w:rsidRDefault="006124BF" w:rsidP="00D8092F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53120" behindDoc="0" locked="0" layoutInCell="1" allowOverlap="1" wp14:anchorId="52489070" wp14:editId="69FDF03B">
                <wp:simplePos x="0" y="0"/>
                <wp:positionH relativeFrom="margin">
                  <wp:posOffset>4301490</wp:posOffset>
                </wp:positionH>
                <wp:positionV relativeFrom="margin">
                  <wp:posOffset>6530975</wp:posOffset>
                </wp:positionV>
                <wp:extent cx="1304925" cy="2019300"/>
                <wp:effectExtent l="171450" t="133350" r="371475" b="304800"/>
                <wp:wrapSquare wrapText="bothSides"/>
                <wp:docPr id="4" name="2 Imagen" descr="UNP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PA.JP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 w:rsidR="00D06E99" w:rsidRPr="008B3B0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709532"/>
        <w:docPartObj>
          <w:docPartGallery w:val="Table of Contents"/>
          <w:docPartUnique/>
        </w:docPartObj>
      </w:sdtPr>
      <w:sdtContent>
        <w:p w14:paraId="5E122308" w14:textId="77777777" w:rsidR="000F79DF" w:rsidRDefault="000F79DF" w:rsidP="000F79DF">
          <w:pPr>
            <w:pStyle w:val="TtuloTDC"/>
            <w:tabs>
              <w:tab w:val="left" w:pos="5954"/>
            </w:tabs>
          </w:pPr>
          <w:r>
            <w:t>Tabla de contenido</w:t>
          </w:r>
        </w:p>
        <w:p w14:paraId="105FB12C" w14:textId="0BBF47E7" w:rsidR="002A3D39" w:rsidRDefault="009E5D66">
          <w:pPr>
            <w:pStyle w:val="TDC1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 w:rsidR="000F79DF">
            <w:instrText xml:space="preserve"> TOC \o "1-3" \h \z \u </w:instrText>
          </w:r>
          <w:r>
            <w:fldChar w:fldCharType="separate"/>
          </w:r>
          <w:hyperlink w:anchor="_Toc240537874" w:history="1">
            <w:r w:rsidR="002A3D39" w:rsidRPr="005828FF">
              <w:rPr>
                <w:rStyle w:val="Hipervnculo"/>
                <w:noProof/>
              </w:rPr>
              <w:t>Introducción</w:t>
            </w:r>
            <w:r w:rsidR="002A3D39">
              <w:rPr>
                <w:noProof/>
                <w:webHidden/>
              </w:rPr>
              <w:tab/>
            </w:r>
            <w:r w:rsidR="002A3D39">
              <w:rPr>
                <w:noProof/>
                <w:webHidden/>
              </w:rPr>
              <w:fldChar w:fldCharType="begin"/>
            </w:r>
            <w:r w:rsidR="002A3D39">
              <w:rPr>
                <w:noProof/>
                <w:webHidden/>
              </w:rPr>
              <w:instrText xml:space="preserve"> PAGEREF _Toc240537874 \h </w:instrText>
            </w:r>
            <w:r w:rsidR="002A3D39">
              <w:rPr>
                <w:noProof/>
                <w:webHidden/>
              </w:rPr>
            </w:r>
            <w:r w:rsidR="002A3D39">
              <w:rPr>
                <w:noProof/>
                <w:webHidden/>
              </w:rPr>
              <w:fldChar w:fldCharType="separate"/>
            </w:r>
            <w:r w:rsidR="002A3D39">
              <w:rPr>
                <w:noProof/>
                <w:webHidden/>
              </w:rPr>
              <w:t>3</w:t>
            </w:r>
            <w:r w:rsidR="002A3D39">
              <w:rPr>
                <w:noProof/>
                <w:webHidden/>
              </w:rPr>
              <w:fldChar w:fldCharType="end"/>
            </w:r>
          </w:hyperlink>
        </w:p>
        <w:p w14:paraId="421CA101" w14:textId="6AB2A2F3" w:rsidR="002A3D39" w:rsidRDefault="002A3D39">
          <w:pPr>
            <w:pStyle w:val="TDC1"/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0537875" w:history="1">
            <w:r w:rsidRPr="005828FF">
              <w:rPr>
                <w:rStyle w:val="Hipervnculo"/>
                <w:noProof/>
              </w:rPr>
              <w:t>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D3ED" w14:textId="5F5969CB" w:rsidR="000F79DF" w:rsidRDefault="009E5D66" w:rsidP="00DF06DD">
          <w:pPr>
            <w:tabs>
              <w:tab w:val="left" w:pos="8505"/>
            </w:tabs>
          </w:pPr>
          <w:r>
            <w:fldChar w:fldCharType="end"/>
          </w:r>
        </w:p>
      </w:sdtContent>
    </w:sdt>
    <w:p w14:paraId="648D2C1F" w14:textId="77777777" w:rsidR="0040066E" w:rsidRDefault="0040066E" w:rsidP="000F79DF"/>
    <w:p w14:paraId="16E29960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E22B1DF" w14:textId="40C5B07C" w:rsidR="00A13DBA" w:rsidRDefault="00D8092F" w:rsidP="00D8092F">
          <w:pPr>
            <w:pStyle w:val="PSI-Ttulo"/>
          </w:pPr>
          <w:r>
            <w:t>Estadísticas</w:t>
          </w:r>
        </w:p>
      </w:sdtContent>
    </w:sdt>
    <w:p w14:paraId="08CF9B2C" w14:textId="38B7429D" w:rsidR="00D8092F" w:rsidRDefault="00D8092F" w:rsidP="00D8092F">
      <w:pPr>
        <w:pStyle w:val="PSI-Ttulo1"/>
      </w:pPr>
      <w:bookmarkStart w:id="0" w:name="_Toc240537874"/>
      <w:r>
        <w:t>Introducción</w:t>
      </w:r>
      <w:bookmarkEnd w:id="0"/>
    </w:p>
    <w:p w14:paraId="6DAFA726" w14:textId="0C715DCB" w:rsidR="00D8092F" w:rsidRDefault="00D8092F" w:rsidP="00D8092F">
      <w:pPr>
        <w:jc w:val="both"/>
      </w:pPr>
      <w:r>
        <w:t xml:space="preserve">El presente documento lista las estadísticas que deberán ser calculadas con el sistema eGraduados que se encuentra actualmente en desarrollo. </w:t>
      </w:r>
    </w:p>
    <w:p w14:paraId="3838B912" w14:textId="77777777" w:rsidR="00D8092F" w:rsidRDefault="00D8092F" w:rsidP="00D8092F">
      <w:pPr>
        <w:jc w:val="both"/>
      </w:pPr>
    </w:p>
    <w:p w14:paraId="640E821D" w14:textId="3C6BA617" w:rsidR="007F38C0" w:rsidRDefault="00D8092F" w:rsidP="00D8092F">
      <w:pPr>
        <w:pStyle w:val="PSI-Ttulo1"/>
      </w:pPr>
      <w:bookmarkStart w:id="1" w:name="_Toc240537875"/>
      <w:r>
        <w:t>Estadísticas</w:t>
      </w:r>
      <w:bookmarkEnd w:id="1"/>
    </w:p>
    <w:p w14:paraId="3E5F4F65" w14:textId="6460AC23" w:rsidR="00D8092F" w:rsidRPr="003773C4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del promedio histórico sin aplazo y con aplazo</w:t>
      </w:r>
    </w:p>
    <w:p w14:paraId="6975B48C" w14:textId="77777777" w:rsidR="00D8092F" w:rsidRDefault="00D8092F" w:rsidP="00D8092F">
      <w:pPr>
        <w:pStyle w:val="PSI-Normal"/>
        <w:ind w:left="720"/>
      </w:pPr>
      <w:r>
        <w:t>El sistema debe permitir que se calcule el promedio histórico sin aplazo y con aplazo de los graduados ajustado por: carrera, escuela, año de ingreso, año de egreso, lapso determinado con fecha de inicio y fecha de cierre.</w:t>
      </w:r>
    </w:p>
    <w:p w14:paraId="780AC844" w14:textId="77777777" w:rsidR="00D8092F" w:rsidRDefault="00D8092F" w:rsidP="00D8092F">
      <w:pPr>
        <w:pStyle w:val="PSI-Normal"/>
        <w:ind w:left="720"/>
      </w:pPr>
      <w:r>
        <w:t>Ejemplos:</w:t>
      </w:r>
    </w:p>
    <w:p w14:paraId="50BE1D17" w14:textId="6056ABD4" w:rsidR="00D8092F" w:rsidRDefault="00D8092F" w:rsidP="00D8092F">
      <w:pPr>
        <w:pStyle w:val="PSI-Normal"/>
        <w:ind w:left="720"/>
      </w:pPr>
      <w:r>
        <w:t xml:space="preserve">Promedio sin aplazo de los graduados de la carrera de Psicopedagogía desde 2026 hasta 2020. </w:t>
      </w:r>
    </w:p>
    <w:p w14:paraId="520ECBB3" w14:textId="49633B8E" w:rsidR="00D8092F" w:rsidRDefault="00D8092F" w:rsidP="00D8092F">
      <w:pPr>
        <w:pStyle w:val="PSI-Normal"/>
        <w:ind w:left="720"/>
      </w:pPr>
      <w:r>
        <w:t>Promedio con aplazo de los graduados de la Escuela de Sistemas egresados en el año 2020</w:t>
      </w:r>
    </w:p>
    <w:p w14:paraId="5E3A2CB6" w14:textId="16B245E8" w:rsidR="00D8092F" w:rsidRPr="003773C4" w:rsidRDefault="00D8092F" w:rsidP="00D8092F">
      <w:pPr>
        <w:pStyle w:val="PSI-Normal"/>
        <w:ind w:left="720"/>
      </w:pPr>
      <w:r>
        <w:t>Promedio sin aplazo de los graduados entre abril-2025 hasta abril-2026</w:t>
      </w:r>
    </w:p>
    <w:p w14:paraId="639C5D69" w14:textId="6FFF6828" w:rsidR="00D8092F" w:rsidRPr="00BE4067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 totales de graduados</w:t>
      </w:r>
    </w:p>
    <w:p w14:paraId="00B87D55" w14:textId="77777777" w:rsidR="00D8092F" w:rsidRDefault="00D8092F" w:rsidP="00D8092F">
      <w:pPr>
        <w:pStyle w:val="PSI-Normal"/>
        <w:ind w:left="720"/>
      </w:pPr>
      <w:r>
        <w:t>El sistema debe calcular los totales de graduados ajustados por: escuela, carrera, año ingreso, año de egreso, y lapso determinado con fecha de inicio y fecha de cierre.</w:t>
      </w:r>
    </w:p>
    <w:p w14:paraId="734B7181" w14:textId="006E08A2" w:rsidR="00D8092F" w:rsidRDefault="00D8092F" w:rsidP="00D8092F">
      <w:pPr>
        <w:pStyle w:val="PSI-Normal"/>
        <w:ind w:left="720"/>
      </w:pPr>
      <w:r>
        <w:t>Ejemplos:</w:t>
      </w:r>
    </w:p>
    <w:p w14:paraId="7C10A34B" w14:textId="058A4191" w:rsidR="00D8092F" w:rsidRDefault="00D8092F" w:rsidP="00D8092F">
      <w:pPr>
        <w:pStyle w:val="PSI-Normal"/>
        <w:ind w:left="720"/>
      </w:pPr>
      <w:r>
        <w:t>Total, de graduados de la escuela de sistemas</w:t>
      </w:r>
    </w:p>
    <w:p w14:paraId="0C5DDA05" w14:textId="27DC7787" w:rsidR="00D8092F" w:rsidRDefault="00D8092F" w:rsidP="00D8092F">
      <w:pPr>
        <w:pStyle w:val="PSI-Normal"/>
        <w:ind w:left="720"/>
      </w:pPr>
      <w:r>
        <w:t>Total, de graduados de la Lic. psicopedagogía</w:t>
      </w:r>
    </w:p>
    <w:p w14:paraId="4F11B713" w14:textId="15CB8838" w:rsidR="00D8092F" w:rsidRDefault="00D8092F" w:rsidP="00D8092F">
      <w:pPr>
        <w:pStyle w:val="PSI-Normal"/>
        <w:ind w:left="720"/>
      </w:pPr>
      <w:r>
        <w:t>Total, de graduados que ingresaron en el año 2019</w:t>
      </w:r>
    </w:p>
    <w:p w14:paraId="6AB1F5C1" w14:textId="71E80D43" w:rsidR="00D8092F" w:rsidRDefault="00D8092F" w:rsidP="00D8092F">
      <w:pPr>
        <w:pStyle w:val="PSI-Normal"/>
        <w:ind w:left="720"/>
      </w:pPr>
      <w:r>
        <w:t>Total, de graduados entre abril-2025 y abril-2026</w:t>
      </w:r>
    </w:p>
    <w:p w14:paraId="40ACE6D8" w14:textId="344BA817" w:rsidR="00D8092F" w:rsidRPr="00C36418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 tiempo promedio de graduación</w:t>
      </w:r>
    </w:p>
    <w:p w14:paraId="4420B274" w14:textId="77777777" w:rsidR="00D8092F" w:rsidRDefault="00D8092F" w:rsidP="00D8092F">
      <w:pPr>
        <w:pStyle w:val="PSI-Normal"/>
        <w:ind w:left="720"/>
      </w:pPr>
      <w:r>
        <w:t>El sistema debe calcular el tiempo promedio de graduación por: escuela, carrera, año de ingreso, año de egreso, y lapso con fecha de inicio y fecha de cierre.</w:t>
      </w:r>
    </w:p>
    <w:p w14:paraId="524BB74B" w14:textId="265A33C3" w:rsidR="00D8092F" w:rsidRDefault="00D8092F" w:rsidP="00D8092F">
      <w:pPr>
        <w:pStyle w:val="PSI-Normal"/>
        <w:ind w:left="720"/>
      </w:pPr>
      <w:r>
        <w:t>Ejemplo:</w:t>
      </w:r>
    </w:p>
    <w:p w14:paraId="740B59A3" w14:textId="091A10C9" w:rsidR="00D8092F" w:rsidRDefault="00D8092F" w:rsidP="00D8092F">
      <w:pPr>
        <w:pStyle w:val="PSI-Normal"/>
        <w:ind w:left="720"/>
      </w:pPr>
      <w:r>
        <w:t>Tiempo promedio de graduación de los graduados de Lic. en psicopedagogía</w:t>
      </w:r>
    </w:p>
    <w:p w14:paraId="007F4994" w14:textId="77E5D977" w:rsidR="00D8092F" w:rsidRDefault="00D8092F" w:rsidP="00D8092F">
      <w:pPr>
        <w:pStyle w:val="PSI-Normal"/>
        <w:ind w:left="720"/>
      </w:pPr>
      <w:r>
        <w:lastRenderedPageBreak/>
        <w:t>Tiempo promedio de graduación de los graduados de la Escuela de Sistema</w:t>
      </w:r>
    </w:p>
    <w:p w14:paraId="450E30E6" w14:textId="04143BD6" w:rsidR="00D8092F" w:rsidRDefault="00D8092F" w:rsidP="00D8092F">
      <w:pPr>
        <w:pStyle w:val="PSI-Normal"/>
        <w:ind w:left="720"/>
      </w:pPr>
      <w:r>
        <w:t>Tiempo promedio de graduación de los graduados de la Escuela de Sistemas entre enero-2023 y enero-2026</w:t>
      </w:r>
    </w:p>
    <w:p w14:paraId="458436FC" w14:textId="38C46E50" w:rsidR="00D8092F" w:rsidRDefault="00D8092F" w:rsidP="00D8092F">
      <w:pPr>
        <w:pStyle w:val="PSI-Normal"/>
        <w:ind w:left="720"/>
      </w:pPr>
      <w:r>
        <w:t>Tiempo promedio de graduación entre enero-2020 y enero-2026</w:t>
      </w:r>
    </w:p>
    <w:p w14:paraId="356AE41B" w14:textId="557C4103" w:rsidR="00D8092F" w:rsidRPr="00C36418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 la evolución de graduados</w:t>
      </w:r>
    </w:p>
    <w:p w14:paraId="60BDC316" w14:textId="77777777" w:rsidR="00D8092F" w:rsidRDefault="00D8092F" w:rsidP="00D8092F">
      <w:pPr>
        <w:pStyle w:val="PSI-Normal"/>
        <w:ind w:left="720"/>
      </w:pPr>
      <w:r>
        <w:t xml:space="preserve">El sistema debe calcular la evolución de graduados ajustado por: carrera, escuela, año de ingreso, año de egreso, y lapso con fecha de inicio y fecha de cierre. </w:t>
      </w:r>
    </w:p>
    <w:p w14:paraId="4CB4483A" w14:textId="632EF11F" w:rsidR="00D8092F" w:rsidRDefault="00D8092F" w:rsidP="00D8092F">
      <w:pPr>
        <w:pStyle w:val="PSI-Normal"/>
        <w:ind w:left="720"/>
      </w:pPr>
      <w:r>
        <w:t>Ejemplos:</w:t>
      </w:r>
    </w:p>
    <w:p w14:paraId="6360ECD6" w14:textId="3FAAC72D" w:rsidR="00D8092F" w:rsidRDefault="00D8092F" w:rsidP="00D8092F">
      <w:pPr>
        <w:pStyle w:val="PSI-Normal"/>
        <w:ind w:left="720"/>
      </w:pPr>
      <w:r>
        <w:t xml:space="preserve">Evolución de graduados de la carrera analista de sistemas </w:t>
      </w:r>
    </w:p>
    <w:p w14:paraId="4228CF40" w14:textId="209086BB" w:rsidR="00D8092F" w:rsidRDefault="00D8092F" w:rsidP="00D8092F">
      <w:pPr>
        <w:pStyle w:val="PSI-Normal"/>
        <w:ind w:left="720"/>
      </w:pPr>
      <w:r>
        <w:t>Evolución de graduados de la escuela de sistemas</w:t>
      </w:r>
    </w:p>
    <w:p w14:paraId="4642F099" w14:textId="3ACF5A35" w:rsidR="00D8092F" w:rsidRDefault="00D8092F" w:rsidP="00D8092F">
      <w:pPr>
        <w:pStyle w:val="PSI-Normal"/>
        <w:ind w:left="720"/>
      </w:pPr>
      <w:r>
        <w:t>Evolución de graduados que ingresaron en el año 2020</w:t>
      </w:r>
    </w:p>
    <w:p w14:paraId="6FD1D575" w14:textId="0C489ED5" w:rsidR="00D8092F" w:rsidRDefault="00D8092F" w:rsidP="00D8092F">
      <w:pPr>
        <w:pStyle w:val="PSI-Normal"/>
        <w:ind w:left="720"/>
      </w:pPr>
      <w:r>
        <w:t>Evolución de graduados que egresaron en el año 2026</w:t>
      </w:r>
      <w:r w:rsidR="005168DF">
        <w:t xml:space="preserve"> </w:t>
      </w:r>
    </w:p>
    <w:p w14:paraId="4066B5DD" w14:textId="718287D0" w:rsidR="005168DF" w:rsidRDefault="005168DF" w:rsidP="00D8092F">
      <w:pPr>
        <w:pStyle w:val="PSI-Normal"/>
        <w:ind w:left="720"/>
      </w:pPr>
      <w:r>
        <w:t>Evolución de graduados entre abril-2020 y abril-2026</w:t>
      </w:r>
    </w:p>
    <w:p w14:paraId="6AF216AE" w14:textId="6D6C404D" w:rsidR="00D8092F" w:rsidRPr="00C36418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 la distribución de promedios con y sin aplazo</w:t>
      </w:r>
      <w:r w:rsidR="005168DF">
        <w:rPr>
          <w:b/>
          <w:bCs/>
        </w:rPr>
        <w:t xml:space="preserve"> de graduados</w:t>
      </w:r>
    </w:p>
    <w:p w14:paraId="645CFC6E" w14:textId="6BD234C8" w:rsidR="00D8092F" w:rsidRDefault="00D8092F" w:rsidP="00D8092F">
      <w:pPr>
        <w:pStyle w:val="PSI-Normal"/>
        <w:ind w:left="720"/>
      </w:pPr>
      <w:r>
        <w:t xml:space="preserve">El sistema debe calcular la distribución de promedios con y sin aplazo </w:t>
      </w:r>
      <w:r w:rsidR="005168DF">
        <w:t xml:space="preserve">de graduados </w:t>
      </w:r>
      <w:r>
        <w:t>ajustado por: carrera, escuela, año de ingreso, año de egreso, y lapso con fecha de inicio y fecha de cierre. Estos cálculos deben ser ajustables por lapso con una fecha de inicio y una fecha de cierre.</w:t>
      </w:r>
    </w:p>
    <w:p w14:paraId="3BDEF00F" w14:textId="40B65849" w:rsidR="005168DF" w:rsidRDefault="005168DF" w:rsidP="00D8092F">
      <w:pPr>
        <w:pStyle w:val="PSI-Normal"/>
        <w:ind w:left="720"/>
      </w:pPr>
      <w:r>
        <w:t>Ejemplos:</w:t>
      </w:r>
    </w:p>
    <w:p w14:paraId="1045BBF4" w14:textId="4BA516FD" w:rsidR="005168DF" w:rsidRDefault="005168DF" w:rsidP="00D8092F">
      <w:pPr>
        <w:pStyle w:val="PSI-Normal"/>
        <w:ind w:left="720"/>
      </w:pPr>
      <w:r>
        <w:t>Distribución de promedios sin aplazo de graduados de la carrera Licenciatura en Sistemas</w:t>
      </w:r>
    </w:p>
    <w:p w14:paraId="34B50095" w14:textId="2C31493E" w:rsidR="005168DF" w:rsidRDefault="005168DF" w:rsidP="00D8092F">
      <w:pPr>
        <w:pStyle w:val="PSI-Normal"/>
        <w:ind w:left="720"/>
      </w:pPr>
      <w:r>
        <w:t>Distribución de promedios sin aplazo de graduados de la carrera Licenciatura en Sistemas entre abril-2020 y abril-2026</w:t>
      </w:r>
    </w:p>
    <w:p w14:paraId="4C100E10" w14:textId="08D41742" w:rsidR="005168DF" w:rsidRPr="00C36418" w:rsidRDefault="005168DF" w:rsidP="00D8092F">
      <w:pPr>
        <w:pStyle w:val="PSI-Normal"/>
        <w:ind w:left="720"/>
      </w:pPr>
      <w:r>
        <w:t>Distribución de promedios con aplazo de graduados de la Escuela de Sistemas que egresaron en el año 2025</w:t>
      </w:r>
    </w:p>
    <w:p w14:paraId="5E4D0577" w14:textId="437FAE1F" w:rsidR="00D8092F" w:rsidRPr="00D00E30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Cálculo de graduados en varias carreras</w:t>
      </w:r>
    </w:p>
    <w:p w14:paraId="4BD78996" w14:textId="77777777" w:rsidR="00D8092F" w:rsidRDefault="00D8092F" w:rsidP="00D8092F">
      <w:pPr>
        <w:pStyle w:val="PSI-Normal"/>
        <w:ind w:left="720"/>
      </w:pPr>
      <w:r>
        <w:t>El sistema debe calcular el total de graduados en: dos o más carreras y dos o más escuelas.</w:t>
      </w:r>
    </w:p>
    <w:p w14:paraId="78F920EA" w14:textId="47F7D673" w:rsidR="005168DF" w:rsidRDefault="005168DF" w:rsidP="00D8092F">
      <w:pPr>
        <w:pStyle w:val="PSI-Normal"/>
        <w:ind w:left="720"/>
      </w:pPr>
      <w:r>
        <w:t>Ejemplos:</w:t>
      </w:r>
    </w:p>
    <w:p w14:paraId="0F440E68" w14:textId="41610FDB" w:rsidR="005168DF" w:rsidRDefault="005168DF" w:rsidP="00D8092F">
      <w:pPr>
        <w:pStyle w:val="PSI-Normal"/>
        <w:ind w:left="720"/>
      </w:pPr>
      <w:r>
        <w:t>Total, de graduados egresados en Licenciatura en Sistemas y Licenciatura en Administración</w:t>
      </w:r>
    </w:p>
    <w:p w14:paraId="67DA3A63" w14:textId="3EC5C816" w:rsidR="005168DF" w:rsidRPr="00D00E30" w:rsidRDefault="005168DF" w:rsidP="00D8092F">
      <w:pPr>
        <w:pStyle w:val="PSI-Normal"/>
        <w:ind w:left="720"/>
      </w:pPr>
      <w:r>
        <w:lastRenderedPageBreak/>
        <w:t>Total, de graduados egresados en la escuela de sistemas y la escuela de administración</w:t>
      </w:r>
    </w:p>
    <w:p w14:paraId="26C613CA" w14:textId="1447BCAC" w:rsidR="00D8092F" w:rsidRPr="00CF6804" w:rsidRDefault="00D8092F" w:rsidP="00D8092F">
      <w:pPr>
        <w:pStyle w:val="PSI-Normal"/>
        <w:numPr>
          <w:ilvl w:val="0"/>
          <w:numId w:val="13"/>
        </w:numPr>
      </w:pPr>
      <w:r>
        <w:rPr>
          <w:b/>
          <w:bCs/>
        </w:rPr>
        <w:t>Representación de los cálculos</w:t>
      </w:r>
    </w:p>
    <w:p w14:paraId="17F1ED20" w14:textId="6398045B" w:rsidR="00D8092F" w:rsidRDefault="00D8092F" w:rsidP="00D8092F">
      <w:pPr>
        <w:pStyle w:val="PSI-Normal"/>
        <w:ind w:left="720"/>
      </w:pPr>
      <w:r>
        <w:t xml:space="preserve">El sistema debe representar en, al menos, formato tabla/listado y representación gráfica a los cálculos de </w:t>
      </w:r>
      <w:r>
        <w:t>las estadísticas calculadas.</w:t>
      </w:r>
    </w:p>
    <w:p w14:paraId="6D6EC27A" w14:textId="77777777" w:rsidR="005168DF" w:rsidRDefault="005168DF" w:rsidP="00D8092F">
      <w:pPr>
        <w:pStyle w:val="PSI-Normal"/>
        <w:ind w:left="720"/>
      </w:pPr>
    </w:p>
    <w:p w14:paraId="66D43E65" w14:textId="4C498B23" w:rsidR="00D8092F" w:rsidRPr="00D8092F" w:rsidRDefault="00D8092F" w:rsidP="00D8092F"/>
    <w:sectPr w:rsidR="00D8092F" w:rsidRPr="00D8092F" w:rsidSect="0092483A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4F35" w14:textId="77777777" w:rsidR="005B172B" w:rsidRDefault="005B172B" w:rsidP="00C94FBE">
      <w:pPr>
        <w:spacing w:before="0" w:line="240" w:lineRule="auto"/>
      </w:pPr>
      <w:r>
        <w:separator/>
      </w:r>
    </w:p>
    <w:p w14:paraId="336359E7" w14:textId="77777777" w:rsidR="005B172B" w:rsidRDefault="005B172B"/>
  </w:endnote>
  <w:endnote w:type="continuationSeparator" w:id="0">
    <w:p w14:paraId="20187C88" w14:textId="77777777" w:rsidR="005B172B" w:rsidRDefault="005B172B" w:rsidP="00C94FBE">
      <w:pPr>
        <w:spacing w:before="0" w:line="240" w:lineRule="auto"/>
      </w:pPr>
      <w:r>
        <w:continuationSeparator/>
      </w:r>
    </w:p>
    <w:p w14:paraId="666E2021" w14:textId="77777777" w:rsidR="005B172B" w:rsidRDefault="005B17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7512" w14:textId="0854EEF6" w:rsidR="00D255E1" w:rsidRDefault="00000000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D8092F">
          <w:t>Secretaría Académica</w:t>
        </w:r>
      </w:sdtContent>
    </w:sdt>
    <w:r>
      <w:rPr>
        <w:noProof/>
        <w:lang w:eastAsia="es-ES"/>
      </w:rPr>
      <w:pict w14:anchorId="389AD0EE">
        <v:group id="_x0000_s1051" style="position:absolute;margin-left:0;margin-top:0;width:611.15pt;height:64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1053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es-ES"/>
      </w:rPr>
      <w:pict w14:anchorId="264E03D1">
        <v:rect id="_x0000_s1050" style="position:absolute;margin-left:0;margin-top:0;width:7.15pt;height:63.95pt;z-index:251675648;mso-height-percent:900;mso-position-horizontal:center;mso-position-horizontal-relative:left-margin-area;mso-position-vertical:bottom;mso-position-vertical-relative:page;mso-height-percent:900;mso-height-relative:bottom-margin-area" fillcolor="#4bacc6 [3208]" strokecolor="#205867 [1608]">
          <w10:wrap anchorx="margin" anchory="page"/>
        </v:rect>
      </w:pict>
    </w:r>
    <w:sdt>
      <w:sdtPr>
        <w:id w:val="3709536"/>
        <w:docPartObj>
          <w:docPartGallery w:val="Page Numbers (Top of Page)"/>
          <w:docPartUnique/>
        </w:docPartObj>
      </w:sdtPr>
      <w:sdtContent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 w:rsidRPr="00DD5A70">
          <w:rPr>
            <w:rFonts w:asciiTheme="majorHAnsi" w:hAnsiTheme="majorHAnsi" w:cstheme="majorHAnsi"/>
          </w:rPr>
          <w:t xml:space="preserve">Página </w:t>
        </w:r>
        <w:r w:rsidR="009E5D66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PAGE </w:instrText>
        </w:r>
        <w:r w:rsidR="009E5D66" w:rsidRPr="00DD5A70">
          <w:rPr>
            <w:rFonts w:asciiTheme="majorHAnsi" w:hAnsiTheme="majorHAnsi" w:cstheme="majorHAnsi"/>
          </w:rPr>
          <w:fldChar w:fldCharType="separate"/>
        </w:r>
        <w:r w:rsidR="00C3707E">
          <w:rPr>
            <w:rFonts w:asciiTheme="majorHAnsi" w:hAnsiTheme="majorHAnsi" w:cstheme="majorHAnsi"/>
            <w:noProof/>
          </w:rPr>
          <w:t>3</w:t>
        </w:r>
        <w:r w:rsidR="009E5D66" w:rsidRPr="00DD5A70">
          <w:rPr>
            <w:rFonts w:asciiTheme="majorHAnsi" w:hAnsiTheme="majorHAnsi" w:cstheme="majorHAnsi"/>
          </w:rPr>
          <w:fldChar w:fldCharType="end"/>
        </w:r>
        <w:r w:rsidR="00DD5A70" w:rsidRPr="00DD5A70">
          <w:rPr>
            <w:rFonts w:asciiTheme="majorHAnsi" w:hAnsiTheme="majorHAnsi" w:cstheme="majorHAnsi"/>
          </w:rPr>
          <w:t xml:space="preserve"> de </w:t>
        </w:r>
        <w:r w:rsidR="009E5D66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NUMPAGES  </w:instrText>
        </w:r>
        <w:r w:rsidR="009E5D66" w:rsidRPr="00DD5A70">
          <w:rPr>
            <w:rFonts w:asciiTheme="majorHAnsi" w:hAnsiTheme="majorHAnsi" w:cstheme="majorHAnsi"/>
          </w:rPr>
          <w:fldChar w:fldCharType="separate"/>
        </w:r>
        <w:r w:rsidR="00C3707E">
          <w:rPr>
            <w:rFonts w:asciiTheme="majorHAnsi" w:hAnsiTheme="majorHAnsi" w:cstheme="majorHAnsi"/>
            <w:noProof/>
          </w:rPr>
          <w:t>4</w:t>
        </w:r>
        <w:r w:rsidR="009E5D66" w:rsidRPr="00DD5A70">
          <w:rPr>
            <w:rFonts w:asciiTheme="majorHAnsi" w:hAnsiTheme="majorHAnsi" w:cstheme="majorHAnsi"/>
          </w:rPr>
          <w:fldChar w:fldCharType="end"/>
        </w:r>
      </w:sdtContent>
    </w:sdt>
    <w:r>
      <w:rPr>
        <w:noProof/>
        <w:lang w:eastAsia="zh-TW"/>
      </w:rPr>
      <w:pict w14:anchorId="19F53C19">
        <v:rect id="_x0000_s1035" style="position:absolute;margin-left:0;margin-top:0;width:7.15pt;height:63.95pt;z-index:251670528;mso-height-percent:900;mso-position-horizontal:center;mso-position-horizontal-relative:right-margin-area;mso-position-vertical:bottom;mso-position-vertical-relative:page;mso-height-percent:900;mso-height-relative:bottom-margin-area" fillcolor="#4bacc6 [3208]" strokecolor="#205867 [1608]">
          <w10:wrap anchorx="page" anchory="page"/>
        </v:rect>
      </w:pic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78B1240" w14:textId="3BCB1DA1" w:rsidR="0092483A" w:rsidRDefault="00D8092F" w:rsidP="0092483A">
        <w:pPr>
          <w:tabs>
            <w:tab w:val="center" w:pos="4252"/>
          </w:tabs>
          <w:spacing w:before="0"/>
        </w:pPr>
        <w:r>
          <w:t>Santillán Lucas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20BAD" w14:textId="77777777" w:rsidR="005B172B" w:rsidRDefault="005B172B" w:rsidP="00C94FBE">
      <w:pPr>
        <w:spacing w:before="0" w:line="240" w:lineRule="auto"/>
      </w:pPr>
      <w:r>
        <w:separator/>
      </w:r>
    </w:p>
    <w:p w14:paraId="5016E502" w14:textId="77777777" w:rsidR="005B172B" w:rsidRDefault="005B172B"/>
  </w:footnote>
  <w:footnote w:type="continuationSeparator" w:id="0">
    <w:p w14:paraId="04F47A3C" w14:textId="77777777" w:rsidR="005B172B" w:rsidRDefault="005B172B" w:rsidP="00C94FBE">
      <w:pPr>
        <w:spacing w:before="0" w:line="240" w:lineRule="auto"/>
      </w:pPr>
      <w:r>
        <w:continuationSeparator/>
      </w:r>
    </w:p>
    <w:p w14:paraId="3201F6B0" w14:textId="77777777" w:rsidR="005B172B" w:rsidRDefault="005B17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512D761" w14:textId="3DE9DE14" w:rsidR="000F4F97" w:rsidRDefault="00D8092F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>Estadísticas</w:t>
        </w:r>
      </w:p>
    </w:sdtContent>
  </w:sdt>
  <w:p w14:paraId="7EDD784E" w14:textId="2D9A52B1" w:rsidR="00D255E1" w:rsidRPr="000F4F97" w:rsidRDefault="0092483A" w:rsidP="000F4F97">
    <w:pPr>
      <w:pStyle w:val="Encabezado"/>
      <w:tabs>
        <w:tab w:val="clear" w:pos="4252"/>
        <w:tab w:val="clear" w:pos="8504"/>
        <w:tab w:val="left" w:pos="7740"/>
      </w:tabs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58240" behindDoc="0" locked="0" layoutInCell="1" allowOverlap="1" wp14:anchorId="5E5F4473" wp14:editId="33E46D8D">
          <wp:simplePos x="0" y="0"/>
          <wp:positionH relativeFrom="margin">
            <wp:posOffset>-470535</wp:posOffset>
          </wp:positionH>
          <wp:positionV relativeFrom="margin">
            <wp:posOffset>-860425</wp:posOffset>
          </wp:positionV>
          <wp:extent cx="425450" cy="666750"/>
          <wp:effectExtent l="19050" t="0" r="0" b="0"/>
          <wp:wrapSquare wrapText="bothSides"/>
          <wp:docPr id="3" name="1 Imagen" descr="UN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P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18C88633">
        <v:rect id="_x0000_s1065" style="position:absolute;margin-left:38.9pt;margin-top:0;width:7.15pt;height:62.9pt;z-index:251680768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5FD10CAC">
        <v:rect id="_x0000_s1058" style="position:absolute;margin-left:549.2pt;margin-top:0;width:7.15pt;height:62.95pt;z-index:251678720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71DFFA86">
        <v:group id="_x0000_s1059" style="position:absolute;margin-left:0;margin-top:0;width:594.4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1061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D8092F">
          <w:rPr>
            <w:rFonts w:asciiTheme="majorHAnsi" w:eastAsiaTheme="majorEastAsia" w:hAnsiTheme="majorHAnsi" w:cstheme="majorBidi"/>
            <w:szCs w:val="36"/>
          </w:rPr>
          <w:t>eGraduados</w:t>
        </w:r>
      </w:sdtContent>
    </w:sdt>
    <w:r w:rsidR="000F4F97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11EC450D"/>
    <w:multiLevelType w:val="hybridMultilevel"/>
    <w:tmpl w:val="8D1847A2"/>
    <w:lvl w:ilvl="0" w:tplc="0C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" w15:restartNumberingAfterBreak="0">
    <w:nsid w:val="1ED871CB"/>
    <w:multiLevelType w:val="multilevel"/>
    <w:tmpl w:val="7BC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F5799"/>
    <w:multiLevelType w:val="hybridMultilevel"/>
    <w:tmpl w:val="B8F40458"/>
    <w:lvl w:ilvl="0" w:tplc="5E8E03B8">
      <w:start w:val="1"/>
      <w:numFmt w:val="decimal"/>
      <w:lvlText w:val="%1."/>
      <w:lvlJc w:val="left"/>
      <w:pPr>
        <w:ind w:left="72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36EC"/>
    <w:multiLevelType w:val="hybridMultilevel"/>
    <w:tmpl w:val="BDFE724A"/>
    <w:lvl w:ilvl="0" w:tplc="E9224652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90BB8"/>
    <w:multiLevelType w:val="hybridMultilevel"/>
    <w:tmpl w:val="1D2461DE"/>
    <w:lvl w:ilvl="0" w:tplc="18B8CB8A">
      <w:start w:val="1"/>
      <w:numFmt w:val="decimal"/>
      <w:pStyle w:val="PSI-ComentarioNumeracin"/>
      <w:lvlText w:val="%1."/>
      <w:lvlJc w:val="left"/>
      <w:pPr>
        <w:ind w:left="107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9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DD64906"/>
    <w:multiLevelType w:val="hybridMultilevel"/>
    <w:tmpl w:val="795E7434"/>
    <w:lvl w:ilvl="0" w:tplc="4D52D046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 w16cid:durableId="717974882">
    <w:abstractNumId w:val="6"/>
  </w:num>
  <w:num w:numId="2" w16cid:durableId="1170633356">
    <w:abstractNumId w:val="7"/>
  </w:num>
  <w:num w:numId="3" w16cid:durableId="1110707523">
    <w:abstractNumId w:val="7"/>
  </w:num>
  <w:num w:numId="4" w16cid:durableId="569997776">
    <w:abstractNumId w:val="7"/>
  </w:num>
  <w:num w:numId="5" w16cid:durableId="477498223">
    <w:abstractNumId w:val="1"/>
  </w:num>
  <w:num w:numId="6" w16cid:durableId="38864179">
    <w:abstractNumId w:val="2"/>
  </w:num>
  <w:num w:numId="7" w16cid:durableId="1242564559">
    <w:abstractNumId w:val="3"/>
  </w:num>
  <w:num w:numId="8" w16cid:durableId="671879530">
    <w:abstractNumId w:val="0"/>
  </w:num>
  <w:num w:numId="9" w16cid:durableId="379671199">
    <w:abstractNumId w:val="9"/>
  </w:num>
  <w:num w:numId="10" w16cid:durableId="1682199529">
    <w:abstractNumId w:val="10"/>
  </w:num>
  <w:num w:numId="11" w16cid:durableId="592670204">
    <w:abstractNumId w:val="4"/>
  </w:num>
  <w:num w:numId="12" w16cid:durableId="1467311029">
    <w:abstractNumId w:val="8"/>
  </w:num>
  <w:num w:numId="13" w16cid:durableId="1639527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8">
      <o:colormru v:ext="edit" colors="#4bacc6"/>
    </o:shapedefaults>
    <o:shapelayout v:ext="edit">
      <o:idmap v:ext="edit" data="1"/>
      <o:rules v:ext="edit">
        <o:r id="V:Rule1" type="connector" idref="#_x0000_s1060"/>
        <o:r id="V:Rule2" type="connector" idref="#_x0000_s105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8092F"/>
    <w:rsid w:val="00011BED"/>
    <w:rsid w:val="00017EFE"/>
    <w:rsid w:val="00045F1A"/>
    <w:rsid w:val="00057787"/>
    <w:rsid w:val="00087F53"/>
    <w:rsid w:val="00092BC0"/>
    <w:rsid w:val="000941E3"/>
    <w:rsid w:val="000A0FE7"/>
    <w:rsid w:val="000C4C42"/>
    <w:rsid w:val="000C4E31"/>
    <w:rsid w:val="000D4C6E"/>
    <w:rsid w:val="000F1888"/>
    <w:rsid w:val="000F4F97"/>
    <w:rsid w:val="000F79DF"/>
    <w:rsid w:val="0010416D"/>
    <w:rsid w:val="001163FF"/>
    <w:rsid w:val="0012205F"/>
    <w:rsid w:val="001410A7"/>
    <w:rsid w:val="00144AE4"/>
    <w:rsid w:val="00150702"/>
    <w:rsid w:val="00183953"/>
    <w:rsid w:val="00183EF5"/>
    <w:rsid w:val="00185A46"/>
    <w:rsid w:val="00191198"/>
    <w:rsid w:val="001950C8"/>
    <w:rsid w:val="001A2EE6"/>
    <w:rsid w:val="001C6104"/>
    <w:rsid w:val="001C799E"/>
    <w:rsid w:val="001F5F92"/>
    <w:rsid w:val="0020621B"/>
    <w:rsid w:val="00217A70"/>
    <w:rsid w:val="00224B75"/>
    <w:rsid w:val="00266C42"/>
    <w:rsid w:val="00295CA9"/>
    <w:rsid w:val="002A3D39"/>
    <w:rsid w:val="002A41AA"/>
    <w:rsid w:val="002B506A"/>
    <w:rsid w:val="002B5AF9"/>
    <w:rsid w:val="002C36E2"/>
    <w:rsid w:val="002D0CCB"/>
    <w:rsid w:val="002E0AB6"/>
    <w:rsid w:val="002E7874"/>
    <w:rsid w:val="002F1461"/>
    <w:rsid w:val="003130E3"/>
    <w:rsid w:val="003149A1"/>
    <w:rsid w:val="003163C6"/>
    <w:rsid w:val="00344258"/>
    <w:rsid w:val="00346864"/>
    <w:rsid w:val="00350E39"/>
    <w:rsid w:val="003560F2"/>
    <w:rsid w:val="00363FD1"/>
    <w:rsid w:val="00397566"/>
    <w:rsid w:val="003B7F1F"/>
    <w:rsid w:val="003C54B1"/>
    <w:rsid w:val="003E12FE"/>
    <w:rsid w:val="0040066E"/>
    <w:rsid w:val="004525FF"/>
    <w:rsid w:val="004807AF"/>
    <w:rsid w:val="004A54C8"/>
    <w:rsid w:val="004C5D7E"/>
    <w:rsid w:val="004D45CD"/>
    <w:rsid w:val="004D5185"/>
    <w:rsid w:val="004E4935"/>
    <w:rsid w:val="004F4D25"/>
    <w:rsid w:val="005017FA"/>
    <w:rsid w:val="005046A5"/>
    <w:rsid w:val="00504A67"/>
    <w:rsid w:val="00510544"/>
    <w:rsid w:val="00511D9A"/>
    <w:rsid w:val="00515617"/>
    <w:rsid w:val="005168DF"/>
    <w:rsid w:val="0054567A"/>
    <w:rsid w:val="00564033"/>
    <w:rsid w:val="00570F4F"/>
    <w:rsid w:val="005857BB"/>
    <w:rsid w:val="0059596F"/>
    <w:rsid w:val="00597A23"/>
    <w:rsid w:val="005A0664"/>
    <w:rsid w:val="005A52A2"/>
    <w:rsid w:val="005B172B"/>
    <w:rsid w:val="005B5AEE"/>
    <w:rsid w:val="005B6373"/>
    <w:rsid w:val="005E76A4"/>
    <w:rsid w:val="005F133C"/>
    <w:rsid w:val="005F5429"/>
    <w:rsid w:val="005F60BA"/>
    <w:rsid w:val="006124BF"/>
    <w:rsid w:val="00616A6E"/>
    <w:rsid w:val="006177BF"/>
    <w:rsid w:val="00653C38"/>
    <w:rsid w:val="006919D5"/>
    <w:rsid w:val="006A0A8F"/>
    <w:rsid w:val="006A2495"/>
    <w:rsid w:val="006B3371"/>
    <w:rsid w:val="0070494E"/>
    <w:rsid w:val="00705C02"/>
    <w:rsid w:val="00710BA6"/>
    <w:rsid w:val="00711DF8"/>
    <w:rsid w:val="007447BE"/>
    <w:rsid w:val="007A33C6"/>
    <w:rsid w:val="007B151B"/>
    <w:rsid w:val="007B2E53"/>
    <w:rsid w:val="007C742C"/>
    <w:rsid w:val="007D7477"/>
    <w:rsid w:val="007E66A5"/>
    <w:rsid w:val="007F38C0"/>
    <w:rsid w:val="00801130"/>
    <w:rsid w:val="00816B5F"/>
    <w:rsid w:val="00817955"/>
    <w:rsid w:val="00822C20"/>
    <w:rsid w:val="008539BD"/>
    <w:rsid w:val="00861B8F"/>
    <w:rsid w:val="008652EE"/>
    <w:rsid w:val="00866124"/>
    <w:rsid w:val="00866435"/>
    <w:rsid w:val="00867DE9"/>
    <w:rsid w:val="00870574"/>
    <w:rsid w:val="00885BB2"/>
    <w:rsid w:val="008860FE"/>
    <w:rsid w:val="008970F4"/>
    <w:rsid w:val="008B1983"/>
    <w:rsid w:val="008B3B0F"/>
    <w:rsid w:val="008C36AB"/>
    <w:rsid w:val="008E48FB"/>
    <w:rsid w:val="00904CB6"/>
    <w:rsid w:val="0092483A"/>
    <w:rsid w:val="00942049"/>
    <w:rsid w:val="0096683E"/>
    <w:rsid w:val="009A3173"/>
    <w:rsid w:val="009E25EF"/>
    <w:rsid w:val="009E4DA8"/>
    <w:rsid w:val="009E5D66"/>
    <w:rsid w:val="009F4449"/>
    <w:rsid w:val="00A0436A"/>
    <w:rsid w:val="00A12B5B"/>
    <w:rsid w:val="00A13DBA"/>
    <w:rsid w:val="00A2496D"/>
    <w:rsid w:val="00A2757B"/>
    <w:rsid w:val="00A45630"/>
    <w:rsid w:val="00A50ABB"/>
    <w:rsid w:val="00A670E3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51C8"/>
    <w:rsid w:val="00B32896"/>
    <w:rsid w:val="00B36B62"/>
    <w:rsid w:val="00B577A4"/>
    <w:rsid w:val="00B77F48"/>
    <w:rsid w:val="00BA699A"/>
    <w:rsid w:val="00BB1A0E"/>
    <w:rsid w:val="00BB23C2"/>
    <w:rsid w:val="00BB4A41"/>
    <w:rsid w:val="00BB6AAE"/>
    <w:rsid w:val="00BB7855"/>
    <w:rsid w:val="00BC5404"/>
    <w:rsid w:val="00BF5BFD"/>
    <w:rsid w:val="00C05700"/>
    <w:rsid w:val="00C23F8C"/>
    <w:rsid w:val="00C24CDC"/>
    <w:rsid w:val="00C26C78"/>
    <w:rsid w:val="00C3707E"/>
    <w:rsid w:val="00C42873"/>
    <w:rsid w:val="00C5135E"/>
    <w:rsid w:val="00C67EBC"/>
    <w:rsid w:val="00C7670E"/>
    <w:rsid w:val="00C872BB"/>
    <w:rsid w:val="00C94FBE"/>
    <w:rsid w:val="00C97238"/>
    <w:rsid w:val="00CB2CC9"/>
    <w:rsid w:val="00CD323E"/>
    <w:rsid w:val="00CE0252"/>
    <w:rsid w:val="00CE0C6E"/>
    <w:rsid w:val="00CE7C8F"/>
    <w:rsid w:val="00CE7F5B"/>
    <w:rsid w:val="00D01B23"/>
    <w:rsid w:val="00D06E99"/>
    <w:rsid w:val="00D15FB2"/>
    <w:rsid w:val="00D255E1"/>
    <w:rsid w:val="00D649B2"/>
    <w:rsid w:val="00D8092F"/>
    <w:rsid w:val="00D80E83"/>
    <w:rsid w:val="00DA284A"/>
    <w:rsid w:val="00DD0159"/>
    <w:rsid w:val="00DD5A70"/>
    <w:rsid w:val="00DF06DD"/>
    <w:rsid w:val="00E01FEC"/>
    <w:rsid w:val="00E037C9"/>
    <w:rsid w:val="00E34178"/>
    <w:rsid w:val="00E36A01"/>
    <w:rsid w:val="00E41820"/>
    <w:rsid w:val="00E41E7A"/>
    <w:rsid w:val="00E438FE"/>
    <w:rsid w:val="00E5392A"/>
    <w:rsid w:val="00E67DB5"/>
    <w:rsid w:val="00E7708C"/>
    <w:rsid w:val="00E8096E"/>
    <w:rsid w:val="00E84E25"/>
    <w:rsid w:val="00E93312"/>
    <w:rsid w:val="00EA7D8C"/>
    <w:rsid w:val="00EE0084"/>
    <w:rsid w:val="00F045A2"/>
    <w:rsid w:val="00F163F8"/>
    <w:rsid w:val="00F36808"/>
    <w:rsid w:val="00F438B1"/>
    <w:rsid w:val="00F54DA6"/>
    <w:rsid w:val="00F6748E"/>
    <w:rsid w:val="00F771E5"/>
    <w:rsid w:val="00F813E9"/>
    <w:rsid w:val="00F815F5"/>
    <w:rsid w:val="00F926BE"/>
    <w:rsid w:val="00FC4195"/>
    <w:rsid w:val="00FD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4bacc6"/>
    </o:shapedefaults>
    <o:shapelayout v:ext="edit">
      <o:idmap v:ext="edit" data="2"/>
    </o:shapelayout>
  </w:shapeDefaults>
  <w:decimalSymbol w:val=","/>
  <w:listSeparator w:val=";"/>
  <w14:docId w14:val="5AF64071"/>
  <w15:docId w15:val="{CA34A3DA-F91A-4D26-B834-A7EAF230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qFormat/>
    <w:rsid w:val="000F4F97"/>
    <w:pPr>
      <w:tabs>
        <w:tab w:val="left" w:pos="0"/>
      </w:tabs>
      <w:ind w:left="115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qFormat/>
    <w:rsid w:val="008B3B0F"/>
  </w:style>
  <w:style w:type="paragraph" w:customStyle="1" w:styleId="PSI-DescripcindelDocumentos">
    <w:name w:val="PSI - Descripción del Documentos"/>
    <w:basedOn w:val="Normal"/>
    <w:qFormat/>
    <w:rsid w:val="00F771E5"/>
    <w:pPr>
      <w:shd w:val="clear" w:color="auto" w:fill="FFFFFF" w:themeFill="background1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D8092F"/>
    <w:pPr>
      <w:keepLines w:val="0"/>
      <w:widowControl w:val="0"/>
      <w:tabs>
        <w:tab w:val="left" w:pos="0"/>
      </w:tabs>
      <w:suppressAutoHyphens/>
      <w:spacing w:before="120" w:after="60" w:line="240" w:lineRule="atLeast"/>
    </w:pPr>
    <w:rPr>
      <w:lang w:val="es-AR"/>
    </w:rPr>
  </w:style>
  <w:style w:type="paragraph" w:customStyle="1" w:styleId="PSI-ComentarioVieta">
    <w:name w:val="PSI - Comentario + Viñeta"/>
    <w:basedOn w:val="PSI-Comentario"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240" w:after="12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uiPriority w:val="10"/>
    <w:qFormat/>
    <w:rsid w:val="009A3173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A3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D8092F"/>
    <w:pPr>
      <w:jc w:val="center"/>
    </w:pPr>
  </w:style>
  <w:style w:type="paragraph" w:customStyle="1" w:styleId="PSI-Normal">
    <w:name w:val="PSI - Normal"/>
    <w:basedOn w:val="Normal"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qFormat/>
    <w:rsid w:val="00346864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-dotx\plantillas-dotx\gestion_del_proyecto\Gesti&#243;n%20de%20Calidad\Estandares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9E3AB2-907B-49D2-94E0-4972A219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Base</Template>
  <TotalTime>16</TotalTime>
  <Pages>5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Documento</vt:lpstr>
    </vt:vector>
  </TitlesOfParts>
  <Company>Secretaría Académica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Estadísticas</dc:title>
  <dc:subject>eGraduados</dc:subject>
  <dc:creator>Santillán Lucas</dc:creator>
  <cp:keywords/>
  <dc:description/>
  <cp:lastModifiedBy>Usuario</cp:lastModifiedBy>
  <cp:revision>3</cp:revision>
  <dcterms:created xsi:type="dcterms:W3CDTF">2026-09-17T14:28:00Z</dcterms:created>
  <dcterms:modified xsi:type="dcterms:W3CDTF">2026-09-17T14:44:00Z</dcterms:modified>
</cp:coreProperties>
</file>