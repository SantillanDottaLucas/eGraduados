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322427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p w14:paraId="425A9CDE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2940C34C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3490FB80" w14:textId="0125A872" w:rsidR="00D06E99" w:rsidRDefault="00511806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2B3A1F77" wp14:editId="73899BA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7921625" cy="856615"/>
                    <wp:effectExtent l="10795" t="13335" r="11430" b="6350"/>
                    <wp:wrapNone/>
                    <wp:docPr id="1573120410" name="Rectangl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21625" cy="85661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30834A98" id="Rectangle 6" o:spid="_x0000_s1026" style="position:absolute;margin-left:0;margin-top:0;width:623.75pt;height:67.45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" o:allowincell="f" fillcolor="#4bacc6 [3208]" strokecolor="#31849b [2408]">
                    <w10:wrap anchorx="page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6FD5EF12" wp14:editId="58506D25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1212195"/>
                    <wp:effectExtent l="6350" t="8890" r="7620" b="8890"/>
                    <wp:wrapNone/>
                    <wp:docPr id="1051207930" name="Rectangl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12121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1D4167E4" id="Rectangle 9" o:spid="_x0000_s1026" style="position:absolute;margin-left:0;margin-top:0;width:7.15pt;height:882.85pt;z-index:251663360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" o:allowincell="f" fillcolor="white [3212]" strokecolor="#31849b [2408]">
                    <w10:wrap anchorx="margin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7D417361" wp14:editId="243B7D1B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1212195"/>
                    <wp:effectExtent l="9525" t="8890" r="13970" b="8890"/>
                    <wp:wrapNone/>
                    <wp:docPr id="823883722" name="Rectangl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12121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17E5A2C4" id="Rectangle 8" o:spid="_x0000_s1026" style="position:absolute;margin-left:0;margin-top:0;width:7.15pt;height:882.85pt;z-index:251662336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" o:allowincell="f" fillcolor="white [3212]" strokecolor="#31849b [2408]">
                    <w10:wrap anchorx="margin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2F45B87" wp14:editId="30E2596D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7921625" cy="856615"/>
                    <wp:effectExtent l="10795" t="9525" r="11430" b="10160"/>
                    <wp:wrapNone/>
                    <wp:docPr id="97141275" name="Rectangl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21625" cy="85661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5A0E0AA8" id="Rectangle 7" o:spid="_x0000_s1026" style="position:absolute;margin-left:0;margin-top:0;width:623.75pt;height:67.45pt;z-index:251661312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" o:allowincell="f" fillcolor="#4bacc6 [3208]" strokecolor="#31849b [2408]">
                    <w10:wrap anchorx="page" anchory="margin"/>
                  </v:rect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Bidi"/>
              <w:sz w:val="72"/>
              <w:szCs w:val="72"/>
            </w:rPr>
            <w:alias w:val="Título"/>
            <w:id w:val="14700071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14:paraId="390D1C84" w14:textId="77777777" w:rsidR="00D06E99" w:rsidRDefault="002D57DA">
              <w:pPr>
                <w:pStyle w:val="Sinespaciado"/>
                <w:rPr>
                  <w:rFonts w:asciiTheme="majorHAnsi" w:eastAsiaTheme="majorEastAsia" w:hAnsiTheme="majorHAnsi" w:cstheme="majorBidi"/>
                  <w:sz w:val="72"/>
                  <w:szCs w:val="72"/>
                </w:rPr>
              </w:pPr>
              <w: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 xml:space="preserve">Modelo de </w:t>
              </w:r>
              <w:r w:rsidR="000C5A1B"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>Datos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sz w:val="36"/>
              <w:szCs w:val="36"/>
            </w:rPr>
            <w:alias w:val="Subtítulo"/>
            <w:id w:val="14700077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p w14:paraId="470BC493" w14:textId="4D56EA60" w:rsidR="00D06E99" w:rsidRDefault="00511806">
              <w:pPr>
                <w:pStyle w:val="Sinespaciado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eGraduados</w:t>
              </w:r>
            </w:p>
          </w:sdtContent>
        </w:sdt>
        <w:p w14:paraId="29812654" w14:textId="77777777" w:rsidR="00D06E99" w:rsidRDefault="00D06E99">
          <w:pPr>
            <w:pStyle w:val="Sinespaciado"/>
          </w:pPr>
        </w:p>
        <w:p w14:paraId="5AA81FB5" w14:textId="77777777" w:rsidR="006919D5" w:rsidRDefault="006919D5">
          <w:pPr>
            <w:pStyle w:val="Sinespaciado"/>
          </w:pPr>
        </w:p>
        <w:p w14:paraId="7ED54F9F" w14:textId="77777777" w:rsidR="006919D5" w:rsidRDefault="006919D5">
          <w:pPr>
            <w:pStyle w:val="Sinespaciado"/>
          </w:pPr>
        </w:p>
        <w:p w14:paraId="585C840A" w14:textId="77777777" w:rsidR="006919D5" w:rsidRDefault="006919D5">
          <w:pPr>
            <w:pStyle w:val="Sinespaciado"/>
          </w:pPr>
        </w:p>
        <w:sdt>
          <w:sdtPr>
            <w:alias w:val="Compañía"/>
            <w:id w:val="3224807"/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p w14:paraId="70426872" w14:textId="2DD47E20" w:rsidR="00D06E99" w:rsidRDefault="00511806">
              <w:pPr>
                <w:pStyle w:val="Sinespaciado"/>
              </w:pPr>
              <w:r>
                <w:rPr>
                  <w:lang w:val="es-AR"/>
                </w:rPr>
                <w:t>Secretaría Académica</w:t>
              </w:r>
            </w:p>
          </w:sdtContent>
        </w:sdt>
        <w:sdt>
          <w:sdtPr>
            <w:alias w:val="Autor"/>
            <w:id w:val="14700094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14:paraId="3EADBE12" w14:textId="4765CEFA" w:rsidR="00D06E99" w:rsidRDefault="00511806">
              <w:pPr>
                <w:pStyle w:val="Sinespaciado"/>
              </w:pPr>
              <w:r>
                <w:t>Santillán Lucas</w:t>
              </w:r>
            </w:p>
          </w:sdtContent>
        </w:sdt>
        <w:p w14:paraId="2A619EAB" w14:textId="77777777" w:rsidR="00D06E99" w:rsidRDefault="00D06E99"/>
        <w:p w14:paraId="7E10CFB2" w14:textId="1C226C94" w:rsidR="00BC5404" w:rsidRDefault="006124BF" w:rsidP="00536A3D">
          <w:pPr>
            <w:pStyle w:val="PSI-Comentario"/>
          </w:pPr>
          <w:r>
            <w:rPr>
              <w:noProof/>
              <w:lang w:val="es-ES" w:eastAsia="es-ES"/>
            </w:rPr>
            <w:drawing>
              <wp:anchor distT="0" distB="0" distL="114300" distR="114300" simplePos="0" relativeHeight="251666432" behindDoc="0" locked="0" layoutInCell="1" allowOverlap="1" wp14:anchorId="4352DDB5" wp14:editId="6FAC1C0A">
                <wp:simplePos x="0" y="0"/>
                <wp:positionH relativeFrom="margin">
                  <wp:posOffset>4301490</wp:posOffset>
                </wp:positionH>
                <wp:positionV relativeFrom="margin">
                  <wp:posOffset>6530975</wp:posOffset>
                </wp:positionV>
                <wp:extent cx="1304925" cy="2019300"/>
                <wp:effectExtent l="171450" t="133350" r="371475" b="304800"/>
                <wp:wrapSquare wrapText="bothSides"/>
                <wp:docPr id="4" name="2 Imagen" descr="UNP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PA.JPG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2019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  <w:r w:rsidR="00D06E99" w:rsidRPr="008B3B0F">
            <w:br w:type="page"/>
          </w:r>
        </w:p>
        <w:p w14:paraId="65FCEE1A" w14:textId="207BFF67" w:rsidR="00BC5404" w:rsidRDefault="00511806" w:rsidP="00536A3D">
          <w:pPr>
            <w:pStyle w:val="PSI-Comentario"/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84864" behindDoc="0" locked="0" layoutInCell="1" allowOverlap="1" wp14:anchorId="542AEF24" wp14:editId="54F04460">
                    <wp:simplePos x="0" y="0"/>
                    <wp:positionH relativeFrom="margin">
                      <wp:posOffset>3577590</wp:posOffset>
                    </wp:positionH>
                    <wp:positionV relativeFrom="margin">
                      <wp:posOffset>67310</wp:posOffset>
                    </wp:positionV>
                    <wp:extent cx="2047875" cy="7336155"/>
                    <wp:effectExtent l="9525" t="13335" r="9525" b="13335"/>
                    <wp:wrapSquare wrapText="bothSides"/>
                    <wp:docPr id="1716064924" name="Text Box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47875" cy="733615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5A9FA1" w14:textId="77777777" w:rsidR="00A53A7E" w:rsidRDefault="00A4002B" w:rsidP="0052352E">
                                <w:pPr>
                                  <w:pStyle w:val="PSI-Comentario"/>
                                  <w:ind w:left="0"/>
                                </w:pPr>
                                <w:r>
                                  <w:t>Un modelo es un conjunto de herramientas conceptuales para describir datos, sus relaciones, su significado y sus restricciones de consistencia.</w:t>
                                </w:r>
                              </w:p>
                              <w:p w14:paraId="05AAB0F8" w14:textId="77777777" w:rsidR="00A4002B" w:rsidRPr="00A4002B" w:rsidRDefault="00A4002B" w:rsidP="0052352E">
                                <w:pPr>
                                  <w:pStyle w:val="PSI-Comentario"/>
                                  <w:ind w:left="0"/>
                                </w:pPr>
                                <w:r w:rsidRPr="00A4002B">
                                  <w:t>Es el proceso de analizar los aspectos de interés para una organización y la relación que tienen unos con otros.</w:t>
                                </w:r>
                              </w:p>
                              <w:p w14:paraId="0053C688" w14:textId="77777777" w:rsidR="00A4002B" w:rsidRPr="00A4002B" w:rsidRDefault="00A4002B" w:rsidP="0052352E">
                                <w:pPr>
                                  <w:pStyle w:val="PSI-Comentario"/>
                                  <w:ind w:left="0"/>
                                </w:pPr>
                                <w:r w:rsidRPr="00A4002B">
                                  <w:t>Resulta en el descubrimiento y documentación de los recursos de datos del negocio.</w:t>
                                </w:r>
                              </w:p>
                              <w:p w14:paraId="28F3F7DF" w14:textId="77777777" w:rsidR="00A4002B" w:rsidRPr="00A4002B" w:rsidRDefault="00A4002B" w:rsidP="0052352E">
                                <w:pPr>
                                  <w:pStyle w:val="PSI-Comentario"/>
                                  <w:ind w:left="0"/>
                                </w:pPr>
                                <w:r w:rsidRPr="00A4002B">
                                  <w:t>Es una tarea difícil, bastante difícil, pero es una actividad necesaria cuya habilidad solo se adquiere con la experiencia.</w:t>
                                </w:r>
                              </w:p>
                              <w:p w14:paraId="3278DCC9" w14:textId="77777777" w:rsidR="00A4002B" w:rsidRDefault="00A4002B" w:rsidP="0052352E">
                                <w:pPr>
                                  <w:ind w:left="0"/>
                                  <w:jc w:val="both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2AEF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6" type="#_x0000_t202" style="position:absolute;left:0;text-align:left;margin-left:281.7pt;margin-top:5.3pt;width:161.25pt;height:577.6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" fillcolor="white [3212]" strokecolor="#31849b [2408]">
                    <v:textbox>
                      <w:txbxContent>
                        <w:p w14:paraId="4E5A9FA1" w14:textId="77777777" w:rsidR="00A53A7E" w:rsidRDefault="00A4002B" w:rsidP="0052352E">
                          <w:pPr>
                            <w:pStyle w:val="PSI-Comentario"/>
                            <w:ind w:left="0"/>
                          </w:pPr>
                          <w:r>
                            <w:t>Un modelo es un conjunto de herramientas conceptuales para describir datos, sus relaciones, su significado y sus restricciones de consistencia.</w:t>
                          </w:r>
                        </w:p>
                        <w:p w14:paraId="05AAB0F8" w14:textId="77777777" w:rsidR="00A4002B" w:rsidRPr="00A4002B" w:rsidRDefault="00A4002B" w:rsidP="0052352E">
                          <w:pPr>
                            <w:pStyle w:val="PSI-Comentario"/>
                            <w:ind w:left="0"/>
                          </w:pPr>
                          <w:r w:rsidRPr="00A4002B">
                            <w:t>Es el proceso de analizar los aspectos de interés para una organización y la relación que tienen unos con otros.</w:t>
                          </w:r>
                        </w:p>
                        <w:p w14:paraId="0053C688" w14:textId="77777777" w:rsidR="00A4002B" w:rsidRPr="00A4002B" w:rsidRDefault="00A4002B" w:rsidP="0052352E">
                          <w:pPr>
                            <w:pStyle w:val="PSI-Comentario"/>
                            <w:ind w:left="0"/>
                          </w:pPr>
                          <w:r w:rsidRPr="00A4002B">
                            <w:t>Resulta en el descubrimiento y documentación de los recursos de datos del negocio.</w:t>
                          </w:r>
                        </w:p>
                        <w:p w14:paraId="28F3F7DF" w14:textId="77777777" w:rsidR="00A4002B" w:rsidRPr="00A4002B" w:rsidRDefault="00A4002B" w:rsidP="0052352E">
                          <w:pPr>
                            <w:pStyle w:val="PSI-Comentario"/>
                            <w:ind w:left="0"/>
                          </w:pPr>
                          <w:r w:rsidRPr="00A4002B">
                            <w:t>Es una tarea difícil, bastante difícil, pero es una actividad necesaria cuya habilidad solo se adquiere con la experiencia.</w:t>
                          </w:r>
                        </w:p>
                        <w:p w14:paraId="3278DCC9" w14:textId="77777777" w:rsidR="00A4002B" w:rsidRDefault="00A4002B" w:rsidP="0052352E">
                          <w:pPr>
                            <w:ind w:left="0"/>
                            <w:jc w:val="both"/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</w:p>
        <w:p w14:paraId="334740D3" w14:textId="77777777" w:rsidR="00224B75" w:rsidRDefault="008B3B0F" w:rsidP="00536A3D">
          <w:pPr>
            <w:pStyle w:val="PSI-Comentario"/>
          </w:pPr>
          <w:r w:rsidRPr="008B3B0F">
            <w:t>[Este documento es la plantilla base para elaborar el documento</w:t>
          </w:r>
          <w:r w:rsidR="000F79DF">
            <w:t xml:space="preserve"> </w:t>
          </w:r>
          <w:sdt>
            <w:sdtPr>
              <w:alias w:val="Título"/>
              <w:id w:val="3709524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C5A1B">
                <w:t>Modelo de Datos</w:t>
              </w:r>
            </w:sdtContent>
          </w:sdt>
          <w:r w:rsidRPr="008B3B0F">
            <w:t xml:space="preserve">. </w:t>
          </w:r>
        </w:p>
        <w:p w14:paraId="4F8EAF46" w14:textId="5B7A2D91" w:rsidR="00224B75" w:rsidRDefault="00511806" w:rsidP="00536A3D">
          <w:pPr>
            <w:pStyle w:val="PSI-Comentario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72576" behindDoc="1" locked="0" layoutInCell="1" allowOverlap="1" wp14:anchorId="0E250D0D" wp14:editId="0754CE47">
                    <wp:simplePos x="0" y="0"/>
                    <wp:positionH relativeFrom="margin">
                      <wp:posOffset>4009390</wp:posOffset>
                    </wp:positionH>
                    <wp:positionV relativeFrom="margin">
                      <wp:posOffset>-968375</wp:posOffset>
                    </wp:positionV>
                    <wp:extent cx="2480945" cy="10730230"/>
                    <wp:effectExtent l="12700" t="6350" r="11430" b="7620"/>
                    <wp:wrapSquare wrapText="bothSides"/>
                    <wp:docPr id="1125372643" name="Rectangle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80945" cy="10730230"/>
                            </a:xfrm>
                            <a:prstGeom prst="rect">
                              <a:avLst/>
                            </a:prstGeom>
                            <a:solidFill>
                              <a:srgbClr val="4BACC6"/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4C1CC1E" id="Rectangle 17" o:spid="_x0000_s1026" style="position:absolute;margin-left:315.7pt;margin-top:-76.25pt;width:195.35pt;height:844.9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" fillcolor="#4bacc6" strokecolor="#31849b [2408]">
                    <w10:wrap type="square" anchorx="margin" anchory="margin"/>
                  </v:rect>
                </w:pict>
              </mc:Fallback>
            </mc:AlternateContent>
          </w:r>
          <w:r w:rsidR="008B3B0F" w:rsidRPr="008B3B0F">
            <w:t>Los textos que aparecen entre paréntesis rectos son explicaciones de que debe contener cada sección</w:t>
          </w:r>
          <w:r w:rsidR="00224B75">
            <w:t>, los cuales se encuentran con estilo “PSI – Comentario”</w:t>
          </w:r>
          <w:r w:rsidR="008B3B0F" w:rsidRPr="008B3B0F">
            <w:t>. Dichos textos se deben seleccionar y sustituir por el contenido que corresponda</w:t>
          </w:r>
          <w:r w:rsidR="00224B75">
            <w:t xml:space="preserve"> en estilo “Normal”</w:t>
          </w:r>
          <w:r w:rsidR="008B3B0F" w:rsidRPr="008B3B0F">
            <w:t>.</w:t>
          </w:r>
        </w:p>
        <w:p w14:paraId="2FE6FB5B" w14:textId="77777777" w:rsidR="008B3B0F" w:rsidRPr="008B3B0F" w:rsidRDefault="008B3B0F" w:rsidP="00536A3D">
          <w:pPr>
            <w:pStyle w:val="PSI-Comentario"/>
          </w:pPr>
          <w:r w:rsidRPr="008B3B0F">
            <w:t xml:space="preserve"> Para actualizar la tabla de Contenido, haga clic con el botón derecho del ratón sobre cualquier línea del contenido de la misma y seleccione Actualizar campos, en el cuadro que aparece seleccione Actualizar toda la tabla y haga clic en el botón Aceptar.]</w:t>
          </w:r>
        </w:p>
        <w:p w14:paraId="4B458D40" w14:textId="77777777" w:rsidR="00D06E99" w:rsidRDefault="00000000"/>
      </w:sdtContent>
    </w:sdt>
    <w:p w14:paraId="4648BD1F" w14:textId="77777777" w:rsidR="00A13DBA" w:rsidRDefault="00BC5404" w:rsidP="00A13DBA">
      <w:pPr>
        <w:ind w:left="0" w:firstLine="0"/>
      </w:pPr>
      <w:r>
        <w:rPr>
          <w:noProof/>
          <w:lang w:eastAsia="es-ES"/>
        </w:rPr>
        <w:drawing>
          <wp:anchor distT="0" distB="0" distL="114300" distR="114300" simplePos="0" relativeHeight="251682816" behindDoc="0" locked="0" layoutInCell="1" allowOverlap="1" wp14:anchorId="3E725E73" wp14:editId="449E3A7E">
            <wp:simplePos x="0" y="0"/>
            <wp:positionH relativeFrom="margin">
              <wp:posOffset>4730115</wp:posOffset>
            </wp:positionH>
            <wp:positionV relativeFrom="margin">
              <wp:posOffset>7712075</wp:posOffset>
            </wp:positionV>
            <wp:extent cx="1200150" cy="1200150"/>
            <wp:effectExtent l="76200" t="38100" r="247650" b="209550"/>
            <wp:wrapSquare wrapText="bothSides"/>
            <wp:docPr id="12" name="4 Imagen" descr="psi-neg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i-negro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F38C0">
        <w:br w:type="page"/>
      </w:r>
    </w:p>
    <w:p w14:paraId="6F8C252D" w14:textId="77777777" w:rsidR="000F79DF" w:rsidRDefault="000F79DF" w:rsidP="000F79DF">
      <w:pPr>
        <w:ind w:left="0" w:firstLine="0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3709532"/>
        <w:docPartObj>
          <w:docPartGallery w:val="Table of Contents"/>
          <w:docPartUnique/>
        </w:docPartObj>
      </w:sdtPr>
      <w:sdtContent>
        <w:p w14:paraId="6E7B2429" w14:textId="77777777" w:rsidR="000F79DF" w:rsidRDefault="000F79DF" w:rsidP="000F79DF">
          <w:pPr>
            <w:pStyle w:val="TtuloTDC"/>
            <w:tabs>
              <w:tab w:val="left" w:pos="5954"/>
            </w:tabs>
          </w:pPr>
          <w:r>
            <w:t>Tabla de contenido</w:t>
          </w:r>
        </w:p>
        <w:p w14:paraId="052719A2" w14:textId="77777777" w:rsidR="00594898" w:rsidRDefault="00E1375F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eastAsia="es-ES"/>
            </w:rPr>
          </w:pPr>
          <w:r>
            <w:fldChar w:fldCharType="begin"/>
          </w:r>
          <w:r w:rsidR="000F79DF">
            <w:instrText xml:space="preserve"> TOC \o "1-3" \h \z \u </w:instrText>
          </w:r>
          <w:r>
            <w:fldChar w:fldCharType="separate"/>
          </w:r>
          <w:hyperlink w:anchor="_Toc257618990" w:history="1">
            <w:r w:rsidR="00594898" w:rsidRPr="00DA6AA5">
              <w:rPr>
                <w:rStyle w:val="Hipervnculo"/>
                <w:noProof/>
              </w:rPr>
              <w:t>Introducción</w:t>
            </w:r>
            <w:r w:rsidR="0059489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94898">
              <w:rPr>
                <w:noProof/>
                <w:webHidden/>
              </w:rPr>
              <w:instrText xml:space="preserve"> PAGEREF _Toc257618990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48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FC25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1" w:history="1">
            <w:r w:rsidRPr="00DA6AA5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_Toc257618991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1EBFC4D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2" w:history="1">
            <w:r w:rsidRPr="00DA6AA5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_Toc257618992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553AB5D1" w14:textId="77777777" w:rsidR="00594898" w:rsidRDefault="00594898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57618993" w:history="1">
            <w:r w:rsidRPr="00DA6AA5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_Toc257618993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485DF456" w14:textId="77777777" w:rsidR="00594898" w:rsidRDefault="00594898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57618994" w:history="1">
            <w:r w:rsidRPr="00DA6AA5">
              <w:rPr>
                <w:rStyle w:val="Hipervnculo"/>
                <w:noProof/>
              </w:rPr>
              <w:t>Diseño de Datos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_Toc257618994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577356D1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5" w:history="1">
            <w:r w:rsidRPr="00DA6AA5">
              <w:rPr>
                <w:rStyle w:val="Hipervnculo"/>
                <w:noProof/>
              </w:rPr>
              <w:t>Modelo de Datos General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_Toc257618995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7ED66604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6" w:history="1">
            <w:r w:rsidRPr="00DA6AA5">
              <w:rPr>
                <w:rStyle w:val="Hipervnculo"/>
                <w:noProof/>
              </w:rPr>
              <w:t>Modelo Entidad-Relación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_Toc257618996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2149C58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8997" w:history="1">
            <w:r w:rsidRPr="00DA6AA5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_Toc257618997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6BBE9D3B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8" w:history="1">
            <w:r w:rsidRPr="00DA6AA5">
              <w:rPr>
                <w:rStyle w:val="Hipervnculo"/>
                <w:noProof/>
              </w:rPr>
              <w:t>Descripción de Entidades y Atributos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_Toc257618998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AA2C24C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8999" w:history="1">
            <w:r w:rsidRPr="00DA6AA5">
              <w:rPr>
                <w:rStyle w:val="Hipervnculo"/>
                <w:noProof/>
              </w:rPr>
              <w:t>Llaves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_Toc257618999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21048A58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0" w:history="1">
            <w:r w:rsidRPr="00DA6AA5">
              <w:rPr>
                <w:rStyle w:val="Hipervnculo"/>
                <w:noProof/>
              </w:rPr>
              <w:t>Relaciones Encontradas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_Toc257619000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463C164E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1" w:history="1">
            <w:r w:rsidRPr="00DA6AA5">
              <w:rPr>
                <w:rStyle w:val="Hipervnculo"/>
                <w:noProof/>
              </w:rPr>
              <w:t>Diagrama E-R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_Toc257619001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A307AFE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9002" w:history="1">
            <w:r w:rsidRPr="00DA6AA5">
              <w:rPr>
                <w:rStyle w:val="Hipervnculo"/>
                <w:noProof/>
              </w:rPr>
              <w:t>Principios de diseño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_Toc257619002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0EB0EC9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9003" w:history="1">
            <w:r w:rsidRPr="00DA6AA5">
              <w:rPr>
                <w:rStyle w:val="Hipervnculo"/>
                <w:noProof/>
              </w:rPr>
              <w:t>Notación diagrama E-R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_Toc257619003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54A2E473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9004" w:history="1">
            <w:r w:rsidRPr="00DA6AA5">
              <w:rPr>
                <w:rStyle w:val="Hipervnculo"/>
                <w:noProof/>
              </w:rPr>
              <w:t>Ejemplos Diagrama E-R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_Toc257619004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822E8CC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5" w:history="1">
            <w:r w:rsidRPr="00DA6AA5">
              <w:rPr>
                <w:rStyle w:val="Hipervnculo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_Toc257619005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3E4990F5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6" w:history="1">
            <w:r w:rsidRPr="00DA6AA5">
              <w:rPr>
                <w:rStyle w:val="Hipervnculo"/>
                <w:noProof/>
              </w:rPr>
              <w:t>Comentarios sobre el Modelo Relacional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_Toc257619006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274ADF59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7" w:history="1">
            <w:r w:rsidRPr="00DA6AA5">
              <w:rPr>
                <w:rStyle w:val="Hipervnculo"/>
                <w:noProof/>
              </w:rPr>
              <w:t>Normalización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_Toc257619007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7E6712B9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8" w:history="1">
            <w:r w:rsidRPr="00DA6AA5">
              <w:rPr>
                <w:rStyle w:val="Hipervnculo"/>
                <w:noProof/>
              </w:rPr>
              <w:t>Justificación de Forma normal adoptada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_Toc257619008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534648A7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9" w:history="1">
            <w:r w:rsidRPr="00DA6AA5">
              <w:rPr>
                <w:rStyle w:val="Hipervnculo"/>
                <w:noProof/>
              </w:rPr>
              <w:t>Especificación de la Distribución de Datos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_Toc257619009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4A5E1BD7" w14:textId="77777777" w:rsidR="000F79DF" w:rsidRDefault="00E1375F" w:rsidP="000F79DF">
          <w:pPr>
            <w:tabs>
              <w:tab w:val="left" w:pos="5954"/>
            </w:tabs>
          </w:pPr>
          <w:r>
            <w:fldChar w:fldCharType="end"/>
          </w:r>
        </w:p>
      </w:sdtContent>
    </w:sdt>
    <w:p w14:paraId="175ED389" w14:textId="77777777" w:rsidR="0040066E" w:rsidRDefault="0040066E" w:rsidP="000F79DF">
      <w:pPr>
        <w:ind w:left="0" w:firstLine="0"/>
      </w:pPr>
    </w:p>
    <w:p w14:paraId="2BE5ECBD" w14:textId="77777777" w:rsidR="00861B8F" w:rsidRDefault="00861B8F" w:rsidP="0040066E">
      <w:r>
        <w:br w:type="page"/>
      </w:r>
    </w:p>
    <w:sdt>
      <w:sdtPr>
        <w:alias w:val="Título"/>
        <w:id w:val="1154589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EB7CA74" w14:textId="77777777" w:rsidR="00A13DBA" w:rsidRDefault="000C5A1B" w:rsidP="009A3173">
          <w:pPr>
            <w:pStyle w:val="PSI-Ttulo"/>
          </w:pPr>
          <w:r>
            <w:rPr>
              <w:lang w:val="es-AR"/>
            </w:rPr>
            <w:t>Modelo de Datos</w:t>
          </w:r>
        </w:p>
      </w:sdtContent>
    </w:sdt>
    <w:p w14:paraId="5BDE9C08" w14:textId="77777777" w:rsidR="007F38C0" w:rsidRDefault="007F38C0"/>
    <w:p w14:paraId="0614BB39" w14:textId="77777777" w:rsidR="002D57DA" w:rsidRDefault="002D57DA" w:rsidP="003E74FD">
      <w:pPr>
        <w:pStyle w:val="PSI-Ttulo1"/>
      </w:pPr>
      <w:bookmarkStart w:id="0" w:name="_Toc257618990"/>
      <w:r>
        <w:t>Introducción</w:t>
      </w:r>
      <w:bookmarkEnd w:id="0"/>
    </w:p>
    <w:p w14:paraId="645F24CA" w14:textId="77777777" w:rsidR="002D57DA" w:rsidRDefault="002D57DA" w:rsidP="00536A3D">
      <w:pPr>
        <w:pStyle w:val="PSI-Comentario"/>
      </w:pPr>
      <w:r>
        <w:t xml:space="preserve">[La introducción debe proporcionar una visión general del documento Modelo de </w:t>
      </w:r>
      <w:r w:rsidR="000C5A1B">
        <w:t>Datos</w:t>
      </w:r>
      <w:r w:rsidR="00DA1CEB">
        <w:t>.]</w:t>
      </w:r>
    </w:p>
    <w:p w14:paraId="3113443B" w14:textId="77777777" w:rsidR="00236164" w:rsidRDefault="00236164" w:rsidP="00536A3D">
      <w:pPr>
        <w:pStyle w:val="PSI-Comentario"/>
      </w:pPr>
    </w:p>
    <w:p w14:paraId="4B2D6606" w14:textId="77777777" w:rsidR="002D57DA" w:rsidRDefault="003E74FD" w:rsidP="003E74FD">
      <w:pPr>
        <w:pStyle w:val="PSI-Ttulo2"/>
      </w:pPr>
      <w:bookmarkStart w:id="1" w:name="_Toc257618991"/>
      <w:r>
        <w:t>Propósito</w:t>
      </w:r>
      <w:bookmarkEnd w:id="1"/>
    </w:p>
    <w:p w14:paraId="27AFBECF" w14:textId="77777777" w:rsidR="002D57DA" w:rsidRDefault="002D57DA" w:rsidP="00536A3D">
      <w:pPr>
        <w:pStyle w:val="PSI-Comentario"/>
      </w:pPr>
      <w:r>
        <w:t>[Esta sección debe indicar el propósito del documento Modelo de Diseño y la audiencia esperada para este documento.]</w:t>
      </w:r>
    </w:p>
    <w:p w14:paraId="1C37E1BE" w14:textId="77777777" w:rsidR="00DA1CEB" w:rsidRDefault="00DA1CEB" w:rsidP="00536A3D">
      <w:pPr>
        <w:pStyle w:val="PSI-Comentario"/>
      </w:pPr>
      <w:r>
        <w:t xml:space="preserve">El modelo de datos tiene las siguientes metas: </w:t>
      </w:r>
    </w:p>
    <w:p w14:paraId="26DC07FF" w14:textId="77777777" w:rsidR="00DA1CEB" w:rsidRPr="00DA1CEB" w:rsidRDefault="00DA1CEB" w:rsidP="00536A3D">
      <w:pPr>
        <w:pStyle w:val="PSI-ComentarioVieta"/>
      </w:pPr>
      <w:r w:rsidRPr="00DA1CEB">
        <w:t>Registrar los requerimientos de datos de un proceso de negocio.</w:t>
      </w:r>
    </w:p>
    <w:p w14:paraId="622B9089" w14:textId="77777777" w:rsidR="00DA1CEB" w:rsidRPr="00DA1CEB" w:rsidRDefault="00DA1CEB" w:rsidP="00536A3D">
      <w:pPr>
        <w:pStyle w:val="PSI-ComentarioVieta"/>
      </w:pPr>
      <w:r w:rsidRPr="00DA1CEB">
        <w:t>Dicho proceso puede ser demasiado complejo.</w:t>
      </w:r>
    </w:p>
    <w:p w14:paraId="3C54BBE0" w14:textId="77777777" w:rsidR="00DA1CEB" w:rsidRPr="00DA1CEB" w:rsidRDefault="00DA1CEB" w:rsidP="00536A3D">
      <w:pPr>
        <w:pStyle w:val="PSI-ComentarioVieta"/>
      </w:pPr>
      <w:r w:rsidRPr="00DA1CEB">
        <w:t xml:space="preserve">Permite observar: </w:t>
      </w:r>
    </w:p>
    <w:p w14:paraId="19B84DA1" w14:textId="77777777" w:rsidR="00DA1CEB" w:rsidRPr="00DA1CEB" w:rsidRDefault="00DA1CEB" w:rsidP="00536A3D">
      <w:pPr>
        <w:pStyle w:val="PSI-ComentarioVieta"/>
      </w:pPr>
      <w:r w:rsidRPr="00DA1CEB">
        <w:t>Patrones de datos</w:t>
      </w:r>
    </w:p>
    <w:p w14:paraId="4E86D761" w14:textId="77777777" w:rsidR="00DA1CEB" w:rsidRDefault="00DA1CEB" w:rsidP="00536A3D">
      <w:pPr>
        <w:pStyle w:val="PSI-ComentarioVieta"/>
      </w:pPr>
      <w:r w:rsidRPr="00DA1CEB">
        <w:t>Usos potenciales de los datos</w:t>
      </w:r>
    </w:p>
    <w:p w14:paraId="26017F6E" w14:textId="77777777" w:rsidR="00236164" w:rsidRPr="00DA1CEB" w:rsidRDefault="00236164" w:rsidP="00236164">
      <w:pPr>
        <w:pStyle w:val="PSI-ComentarioVieta"/>
        <w:numPr>
          <w:ilvl w:val="0"/>
          <w:numId w:val="0"/>
        </w:numPr>
        <w:ind w:left="1072"/>
      </w:pPr>
    </w:p>
    <w:p w14:paraId="2282549D" w14:textId="77777777" w:rsidR="002D57DA" w:rsidRDefault="002D57DA" w:rsidP="003E74FD">
      <w:pPr>
        <w:pStyle w:val="PSI-Ttulo2"/>
      </w:pPr>
      <w:bookmarkStart w:id="2" w:name="_Toc257618992"/>
      <w:r>
        <w:t>Alcance</w:t>
      </w:r>
      <w:bookmarkEnd w:id="2"/>
    </w:p>
    <w:p w14:paraId="7CF4C09B" w14:textId="77777777" w:rsidR="002D57DA" w:rsidRDefault="002D57DA" w:rsidP="00536A3D">
      <w:pPr>
        <w:pStyle w:val="PSI-Comentario"/>
      </w:pPr>
      <w:r>
        <w:t>[</w:t>
      </w:r>
      <w:r w:rsidR="00940C42">
        <w:t xml:space="preserve">Colocar </w:t>
      </w:r>
      <w:r>
        <w:t>una breve descripción de a que se aplica el documento Modelo de Diseño, que es afectado o influenciado por este documento.]</w:t>
      </w:r>
    </w:p>
    <w:p w14:paraId="548DF5A4" w14:textId="77777777" w:rsidR="00940C42" w:rsidRDefault="00940C42" w:rsidP="00536A3D">
      <w:pPr>
        <w:pStyle w:val="PSI-Comentario"/>
      </w:pPr>
    </w:p>
    <w:p w14:paraId="65156DD1" w14:textId="77777777" w:rsidR="002D57DA" w:rsidRDefault="002D57DA" w:rsidP="003E74FD">
      <w:pPr>
        <w:pStyle w:val="PSI-Ttulo1"/>
      </w:pPr>
      <w:bookmarkStart w:id="3" w:name="_Toc257618993"/>
      <w:r>
        <w:t>Referencias</w:t>
      </w:r>
      <w:bookmarkEnd w:id="3"/>
    </w:p>
    <w:p w14:paraId="0222D195" w14:textId="77777777" w:rsidR="002D57DA" w:rsidRDefault="002D57DA" w:rsidP="00536A3D">
      <w:pPr>
        <w:pStyle w:val="PSI-Comentario"/>
      </w:pPr>
      <w:r>
        <w:t xml:space="preserve">[Esta sección debe proporcionar una lista completa de todos los documentos a los que se hace referencia en el documento Modelo de </w:t>
      </w:r>
      <w:r w:rsidR="000C5A1B">
        <w:t>Datos</w:t>
      </w:r>
      <w:r>
        <w:t>. Cada documento debe identificarse por el título, número del informe (si se aplica), fecha, y organización que lo publica. Especifique las fuentes de las que pueden obtenerse las referencias. Esta información puede proporcionarse por la referencia a un apéndice o a otro documento.]</w:t>
      </w:r>
    </w:p>
    <w:p w14:paraId="0CCEEEC4" w14:textId="77777777" w:rsidR="000C5A1B" w:rsidRDefault="000C5A1B">
      <w:pPr>
        <w:rPr>
          <w:i/>
          <w:color w:val="548DD4"/>
          <w:lang w:val="es-AR"/>
        </w:rPr>
      </w:pPr>
      <w:r>
        <w:br w:type="page"/>
      </w:r>
    </w:p>
    <w:p w14:paraId="79AA7A11" w14:textId="77777777" w:rsidR="002D57DA" w:rsidRPr="00C00A70" w:rsidRDefault="002D57DA" w:rsidP="00C00A70">
      <w:pPr>
        <w:pStyle w:val="PSI-Ttulo1"/>
      </w:pPr>
      <w:bookmarkStart w:id="4" w:name="_Toc257618994"/>
      <w:r w:rsidRPr="00C00A70">
        <w:lastRenderedPageBreak/>
        <w:t>Diseño de Datos</w:t>
      </w:r>
      <w:bookmarkEnd w:id="4"/>
    </w:p>
    <w:p w14:paraId="1C19DD19" w14:textId="77777777" w:rsidR="002D57DA" w:rsidRDefault="002D57DA" w:rsidP="00536A3D">
      <w:pPr>
        <w:pStyle w:val="PSI-Comentario"/>
      </w:pPr>
      <w:r w:rsidRPr="000C5A1B">
        <w:t>[En esta sección se define la estructura de datos que utilizará el sistema, a partir de los requisitos funcionales y no funcionales establecidos para el sistema y las particularidades del entorno tecnológico, que consiga una mayor eficiencia en el tratamiento de los datos.]</w:t>
      </w:r>
      <w:r w:rsidR="00940C42">
        <w:br/>
      </w:r>
    </w:p>
    <w:p w14:paraId="2743C740" w14:textId="77777777" w:rsidR="002D57DA" w:rsidRPr="000C5A1B" w:rsidRDefault="002D57DA" w:rsidP="00F23068">
      <w:pPr>
        <w:pStyle w:val="PSI-Ttulo2"/>
      </w:pPr>
      <w:bookmarkStart w:id="5" w:name="_Toc257618995"/>
      <w:r w:rsidRPr="000C5A1B">
        <w:t>Modelo de Datos General</w:t>
      </w:r>
      <w:bookmarkEnd w:id="5"/>
    </w:p>
    <w:p w14:paraId="6E3F9A72" w14:textId="77777777" w:rsidR="002D57DA" w:rsidRPr="000C5A1B" w:rsidRDefault="002D57DA" w:rsidP="00536A3D">
      <w:pPr>
        <w:pStyle w:val="PSI-Comentario"/>
      </w:pPr>
      <w:r w:rsidRPr="000C5A1B">
        <w:t>[En esta sección se realiza el diseño de datos que no pertenecen al Núcleo pero que son relevantes para la arquitectura del sistema.</w:t>
      </w:r>
    </w:p>
    <w:p w14:paraId="1914EA19" w14:textId="77777777" w:rsidR="002D57DA" w:rsidRPr="000C5A1B" w:rsidRDefault="002D57DA" w:rsidP="00536A3D">
      <w:pPr>
        <w:pStyle w:val="PSI-Comentario"/>
      </w:pPr>
      <w:r w:rsidRPr="000C5A1B">
        <w:t>Se identifican las principales entidades de datos y los datos por los que están compuestas a partir de la especificación de requerimientos.</w:t>
      </w:r>
    </w:p>
    <w:p w14:paraId="52657D19" w14:textId="77777777" w:rsidR="002D57DA" w:rsidRDefault="002D57DA" w:rsidP="00536A3D">
      <w:pPr>
        <w:pStyle w:val="PSI-Comentario"/>
      </w:pPr>
      <w:r w:rsidRPr="000C5A1B">
        <w:t xml:space="preserve">Además se describen las dependencias entre dichas entidades mediante diagramas de </w:t>
      </w:r>
      <w:r w:rsidR="00BB4D6F" w:rsidRPr="000C5A1B">
        <w:t>dependencias</w:t>
      </w:r>
      <w:r w:rsidRPr="000C5A1B">
        <w:t>.]</w:t>
      </w:r>
    </w:p>
    <w:p w14:paraId="1A7D14E1" w14:textId="77777777" w:rsidR="00551C63" w:rsidRDefault="00551C63" w:rsidP="00536A3D">
      <w:pPr>
        <w:pStyle w:val="PSI-Comentario"/>
      </w:pPr>
    </w:p>
    <w:p w14:paraId="4B96CBB0" w14:textId="77777777" w:rsidR="00551C63" w:rsidRDefault="00551C63" w:rsidP="00551C63">
      <w:pPr>
        <w:pStyle w:val="Ttulo2"/>
      </w:pPr>
      <w:bookmarkStart w:id="6" w:name="_Toc257618996"/>
      <w:r>
        <w:t>Modelo Entidad-Relación</w:t>
      </w:r>
      <w:bookmarkEnd w:id="6"/>
      <w:r>
        <w:t xml:space="preserve"> </w:t>
      </w:r>
    </w:p>
    <w:p w14:paraId="7310F181" w14:textId="77777777" w:rsidR="00551C63" w:rsidRDefault="00551C63" w:rsidP="00551C63">
      <w:pPr>
        <w:pStyle w:val="Ttulo3"/>
      </w:pPr>
      <w:bookmarkStart w:id="7" w:name="_Toc257618997"/>
      <w:r>
        <w:t>Definición</w:t>
      </w:r>
      <w:bookmarkEnd w:id="7"/>
    </w:p>
    <w:p w14:paraId="6C0DE882" w14:textId="77777777" w:rsidR="00551C63" w:rsidRPr="00551C63" w:rsidRDefault="00EA155A" w:rsidP="00536A3D">
      <w:pPr>
        <w:pStyle w:val="PSI-Comentario"/>
      </w:pPr>
      <w:r w:rsidRPr="000C5A1B">
        <w:t>[</w:t>
      </w:r>
      <w:r w:rsidR="00551C63" w:rsidRPr="00551C63">
        <w:t>Generalmente todo modelo tiene una representación gráfica, para el caso de datos el modelo más popular es el modelo entidad-relación o digrama E/R.</w:t>
      </w:r>
    </w:p>
    <w:p w14:paraId="6C9DACCC" w14:textId="77777777" w:rsidR="00551C63" w:rsidRPr="00551C63" w:rsidRDefault="00551C63" w:rsidP="00536A3D">
      <w:pPr>
        <w:pStyle w:val="PSI-Comentario"/>
      </w:pPr>
      <w:r w:rsidRPr="00551C63">
        <w:t>Se denomina así debido a que precisamente permite representar relaciones entre entidades (objetivo del modelado de datos)</w:t>
      </w:r>
      <w:r w:rsidR="00EA155A" w:rsidRPr="000C5A1B">
        <w:t>]</w:t>
      </w:r>
    </w:p>
    <w:p w14:paraId="77FB0BC3" w14:textId="77777777" w:rsidR="00551C63" w:rsidRPr="00551C63" w:rsidRDefault="00551C63" w:rsidP="00536A3D">
      <w:pPr>
        <w:pStyle w:val="PSI-Comentario"/>
      </w:pPr>
      <w:r w:rsidRPr="00551C63">
        <w:t>El modelo debe estar compuesto por:</w:t>
      </w:r>
    </w:p>
    <w:p w14:paraId="74FF2934" w14:textId="77777777" w:rsidR="00551C63" w:rsidRDefault="00551C63" w:rsidP="00536A3D">
      <w:pPr>
        <w:pStyle w:val="PSI-ComentarioVieta"/>
      </w:pPr>
      <w:r>
        <w:t>Entidades</w:t>
      </w:r>
    </w:p>
    <w:p w14:paraId="7BDCA959" w14:textId="77777777" w:rsidR="00551C63" w:rsidRDefault="00551C63" w:rsidP="00536A3D">
      <w:pPr>
        <w:pStyle w:val="PSI-ComentarioVieta"/>
      </w:pPr>
      <w:r>
        <w:t>Atributos</w:t>
      </w:r>
    </w:p>
    <w:p w14:paraId="5B59A61A" w14:textId="77777777" w:rsidR="00551C63" w:rsidRDefault="00551C63" w:rsidP="00536A3D">
      <w:pPr>
        <w:pStyle w:val="PSI-ComentarioVieta"/>
      </w:pPr>
      <w:r>
        <w:t>Relaciones</w:t>
      </w:r>
    </w:p>
    <w:p w14:paraId="19462D82" w14:textId="77777777" w:rsidR="00551C63" w:rsidRDefault="00551C63" w:rsidP="00536A3D">
      <w:pPr>
        <w:pStyle w:val="PSI-ComentarioVieta"/>
      </w:pPr>
      <w:r>
        <w:t>Cardinalidad</w:t>
      </w:r>
    </w:p>
    <w:p w14:paraId="344C8395" w14:textId="77777777" w:rsidR="00551C63" w:rsidRDefault="00551C63" w:rsidP="00536A3D">
      <w:pPr>
        <w:pStyle w:val="PSI-ComentarioVieta"/>
      </w:pPr>
      <w:r>
        <w:t>Llaves</w:t>
      </w:r>
    </w:p>
    <w:p w14:paraId="7660BD2C" w14:textId="77777777" w:rsidR="00551C63" w:rsidRDefault="00551C63" w:rsidP="00536A3D">
      <w:pPr>
        <w:pStyle w:val="PSI-Comentario"/>
      </w:pPr>
    </w:p>
    <w:p w14:paraId="78463D36" w14:textId="77777777" w:rsidR="000279E1" w:rsidRDefault="000279E1" w:rsidP="00536A3D">
      <w:pPr>
        <w:pStyle w:val="PSI-Comentario"/>
      </w:pPr>
    </w:p>
    <w:p w14:paraId="39A7471D" w14:textId="77777777" w:rsidR="000279E1" w:rsidRDefault="000279E1" w:rsidP="00536A3D">
      <w:pPr>
        <w:pStyle w:val="PSI-Comentario"/>
      </w:pPr>
    </w:p>
    <w:p w14:paraId="615FFF2C" w14:textId="77777777" w:rsidR="000279E1" w:rsidRPr="00551C63" w:rsidRDefault="000279E1" w:rsidP="00536A3D">
      <w:pPr>
        <w:pStyle w:val="PSI-Comentario"/>
      </w:pPr>
    </w:p>
    <w:p w14:paraId="3ACD1A72" w14:textId="77777777" w:rsidR="006A04D2" w:rsidRDefault="006A04D2" w:rsidP="0025469E">
      <w:pPr>
        <w:pStyle w:val="PSI-Ttulo2"/>
      </w:pPr>
      <w:bookmarkStart w:id="8" w:name="_Toc257618998"/>
      <w:r>
        <w:lastRenderedPageBreak/>
        <w:t xml:space="preserve">Descripción de Entidades </w:t>
      </w:r>
      <w:r w:rsidR="000279E1">
        <w:t>y Atributos</w:t>
      </w:r>
      <w:bookmarkEnd w:id="8"/>
    </w:p>
    <w:p w14:paraId="697C4A9F" w14:textId="77777777" w:rsidR="000415FF" w:rsidRPr="000C5A1B" w:rsidRDefault="000415FF" w:rsidP="00536A3D">
      <w:pPr>
        <w:pStyle w:val="PSI-Comentario"/>
      </w:pPr>
      <w:r w:rsidRPr="000C5A1B">
        <w:t xml:space="preserve">[En esta sección se </w:t>
      </w:r>
      <w:r w:rsidR="0025469E">
        <w:t>describen todas las entidades encontradas en el proceso de análisis</w:t>
      </w:r>
      <w:r w:rsidR="00FA4AD7">
        <w:t xml:space="preserve"> para cada entidad se </w:t>
      </w:r>
      <w:r w:rsidR="00A4167C">
        <w:t>pueden</w:t>
      </w:r>
      <w:r w:rsidR="00FA4AD7">
        <w:t xml:space="preserve"> listar sus atributos</w:t>
      </w:r>
      <w:r w:rsidRPr="000C5A1B">
        <w:t>.]</w:t>
      </w:r>
    </w:p>
    <w:p w14:paraId="6047B357" w14:textId="77777777" w:rsidR="000279E1" w:rsidRPr="000279E1" w:rsidRDefault="000279E1" w:rsidP="00536A3D">
      <w:pPr>
        <w:pStyle w:val="PSI-ComentarioVieta"/>
      </w:pPr>
      <w:r w:rsidRPr="000279E1">
        <w:t>Entidades: todo lo que existe y es capaz de ser descrito (sustantivo).</w:t>
      </w:r>
    </w:p>
    <w:p w14:paraId="39B7FAEE" w14:textId="77777777" w:rsidR="000279E1" w:rsidRPr="000279E1" w:rsidRDefault="000279E1" w:rsidP="00536A3D">
      <w:pPr>
        <w:pStyle w:val="PSI-ComentarioVieta"/>
      </w:pPr>
      <w:r w:rsidRPr="000279E1">
        <w:t xml:space="preserve">Atributos: es una característica (adjetivo) de una entidad que puede hacer 1 de tres cosas: </w:t>
      </w:r>
    </w:p>
    <w:p w14:paraId="62224CA2" w14:textId="77777777" w:rsidR="000279E1" w:rsidRPr="000279E1" w:rsidRDefault="000279E1" w:rsidP="00536A3D">
      <w:pPr>
        <w:pStyle w:val="PSI-ComentarioVieta"/>
      </w:pPr>
      <w:r w:rsidRPr="000279E1">
        <w:t>Identificar</w:t>
      </w:r>
    </w:p>
    <w:p w14:paraId="58E2CA54" w14:textId="77777777" w:rsidR="000279E1" w:rsidRPr="000279E1" w:rsidRDefault="000279E1" w:rsidP="00536A3D">
      <w:pPr>
        <w:pStyle w:val="PSI-ComentarioVieta"/>
      </w:pPr>
      <w:r w:rsidRPr="000279E1">
        <w:t>Relacionar</w:t>
      </w:r>
    </w:p>
    <w:p w14:paraId="0F78CC70" w14:textId="77777777" w:rsidR="000279E1" w:rsidRDefault="000279E1" w:rsidP="00536A3D">
      <w:pPr>
        <w:pStyle w:val="PSI-ComentarioVieta"/>
      </w:pPr>
      <w:r w:rsidRPr="000279E1">
        <w:t>Describir</w:t>
      </w:r>
    </w:p>
    <w:p w14:paraId="2847A8F3" w14:textId="77777777" w:rsidR="002879A2" w:rsidRDefault="002879A2" w:rsidP="00536A3D">
      <w:pPr>
        <w:pStyle w:val="PSI-ComentarioVieta"/>
      </w:pPr>
    </w:p>
    <w:p w14:paraId="602937F6" w14:textId="77777777" w:rsidR="009D101F" w:rsidRPr="000279E1" w:rsidRDefault="009D101F" w:rsidP="009D101F">
      <w:pPr>
        <w:pStyle w:val="PSI-ComentarioVieta"/>
        <w:numPr>
          <w:ilvl w:val="0"/>
          <w:numId w:val="0"/>
        </w:numPr>
        <w:ind w:left="1072"/>
      </w:pPr>
    </w:p>
    <w:tbl>
      <w:tblPr>
        <w:tblStyle w:val="Tablaconcuadrcula"/>
        <w:tblW w:w="6716" w:type="dxa"/>
        <w:jc w:val="center"/>
        <w:tblLook w:val="04A0" w:firstRow="1" w:lastRow="0" w:firstColumn="1" w:lastColumn="0" w:noHBand="0" w:noVBand="1"/>
      </w:tblPr>
      <w:tblGrid>
        <w:gridCol w:w="1505"/>
        <w:gridCol w:w="981"/>
        <w:gridCol w:w="907"/>
        <w:gridCol w:w="1121"/>
        <w:gridCol w:w="742"/>
        <w:gridCol w:w="797"/>
        <w:gridCol w:w="663"/>
      </w:tblGrid>
      <w:tr w:rsidR="00FE52F2" w14:paraId="3F0D7BAD" w14:textId="77777777" w:rsidTr="00FE52F2">
        <w:trPr>
          <w:trHeight w:val="284"/>
          <w:jc w:val="center"/>
        </w:trPr>
        <w:tc>
          <w:tcPr>
            <w:tcW w:w="1575" w:type="dxa"/>
            <w:tcBorders>
              <w:bottom w:val="single" w:sz="4" w:space="0" w:color="auto"/>
            </w:tcBorders>
            <w:shd w:val="pct5" w:color="auto" w:fill="auto"/>
          </w:tcPr>
          <w:p w14:paraId="2854AF5C" w14:textId="77777777" w:rsidR="00FE52F2" w:rsidRDefault="00FE52F2" w:rsidP="00152E51">
            <w:r>
              <w:t>321-12-3123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shd w:val="pct5" w:color="auto" w:fill="auto"/>
          </w:tcPr>
          <w:p w14:paraId="53D831D7" w14:textId="77777777" w:rsidR="00FE52F2" w:rsidRDefault="00FE52F2" w:rsidP="00152E51">
            <w:r>
              <w:t>Jones</w:t>
            </w:r>
          </w:p>
        </w:tc>
        <w:tc>
          <w:tcPr>
            <w:tcW w:w="910" w:type="dxa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7FCE1A5" w14:textId="77777777" w:rsidR="00FE52F2" w:rsidRDefault="00FE52F2" w:rsidP="00152E51">
            <w:pPr>
              <w:ind w:left="-512" w:firstLine="512"/>
            </w:pPr>
            <w:r>
              <w:t>Main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B6936EF" w14:textId="77777777" w:rsidR="00FE52F2" w:rsidRDefault="00FE52F2" w:rsidP="00152E51">
            <w:r>
              <w:t>Harrison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6D26F1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3C7BEDA0" w14:textId="77777777" w:rsidR="00FE52F2" w:rsidRDefault="00FE52F2" w:rsidP="00152E51">
            <w:r>
              <w:t>L-17</w:t>
            </w:r>
          </w:p>
        </w:tc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957F98C" w14:textId="77777777" w:rsidR="00FE52F2" w:rsidRDefault="00FE52F2" w:rsidP="00152E51">
            <w:r>
              <w:t>1000</w:t>
            </w:r>
          </w:p>
        </w:tc>
      </w:tr>
      <w:tr w:rsidR="00FE52F2" w14:paraId="1ADC8148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4E7398" w14:textId="77777777" w:rsidR="00FE52F2" w:rsidRDefault="00FE52F2" w:rsidP="00152E51"/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B5363A" w14:textId="77777777" w:rsidR="00FE52F2" w:rsidRDefault="00FE52F2" w:rsidP="00152E51"/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EE4F21" w14:textId="77777777" w:rsidR="00FE52F2" w:rsidRDefault="00FE52F2" w:rsidP="00152E51">
            <w:pPr>
              <w:ind w:left="-512" w:firstLine="512"/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E595E" w14:textId="77777777" w:rsidR="00FE52F2" w:rsidRDefault="00FE52F2" w:rsidP="00152E51"/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</w:tcPr>
          <w:p w14:paraId="3C971D5A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4DD400" w14:textId="77777777" w:rsidR="00FE52F2" w:rsidRDefault="00FE52F2" w:rsidP="00152E51"/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CAB05C" w14:textId="77777777" w:rsidR="00FE52F2" w:rsidRDefault="00FE52F2" w:rsidP="00152E51"/>
        </w:tc>
      </w:tr>
      <w:tr w:rsidR="00FE52F2" w14:paraId="673A59F3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1858620D" w14:textId="77777777" w:rsidR="00FE52F2" w:rsidRDefault="00FE52F2" w:rsidP="00152E51">
            <w:r>
              <w:t>019-28-3746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11B65DB9" w14:textId="77777777" w:rsidR="00FE52F2" w:rsidRDefault="00FE52F2" w:rsidP="00152E51">
            <w:r>
              <w:t>Smith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1C36433F" w14:textId="77777777" w:rsidR="00FE52F2" w:rsidRDefault="00FE52F2" w:rsidP="00152E51">
            <w:pPr>
              <w:ind w:left="-512" w:firstLine="512"/>
            </w:pPr>
            <w:r>
              <w:t>North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8BE94D6" w14:textId="77777777" w:rsidR="00FE52F2" w:rsidRDefault="00FE52F2" w:rsidP="00152E51">
            <w:r>
              <w:t>Rye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60C47C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055EB4B9" w14:textId="77777777" w:rsidR="00FE52F2" w:rsidRDefault="00FE52F2" w:rsidP="00152E51">
            <w:r>
              <w:t>L-23</w:t>
            </w:r>
          </w:p>
        </w:tc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D47D16F" w14:textId="77777777" w:rsidR="00FE52F2" w:rsidRDefault="00FE52F2" w:rsidP="00152E51">
            <w:r>
              <w:t>2000</w:t>
            </w:r>
          </w:p>
        </w:tc>
      </w:tr>
      <w:tr w:rsidR="00FE52F2" w14:paraId="76721EE0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99BC2F" w14:textId="77777777" w:rsidR="00FE52F2" w:rsidRDefault="00FE52F2" w:rsidP="00152E51"/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5290B" w14:textId="77777777" w:rsidR="00FE52F2" w:rsidRDefault="00FE52F2" w:rsidP="00152E51"/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948043" w14:textId="77777777" w:rsidR="00FE52F2" w:rsidRDefault="00FE52F2" w:rsidP="00152E51">
            <w:pPr>
              <w:ind w:left="-512" w:firstLine="512"/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094815" w14:textId="77777777" w:rsidR="00FE52F2" w:rsidRDefault="00FE52F2" w:rsidP="00152E51"/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</w:tcPr>
          <w:p w14:paraId="0F1F1AE2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570DFE" w14:textId="77777777" w:rsidR="00FE52F2" w:rsidRDefault="00FE52F2" w:rsidP="00152E51"/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C0A477" w14:textId="77777777" w:rsidR="00FE52F2" w:rsidRDefault="00FE52F2" w:rsidP="00152E51"/>
        </w:tc>
      </w:tr>
      <w:tr w:rsidR="00FE52F2" w14:paraId="578F5E0C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131779AE" w14:textId="77777777" w:rsidR="00FE52F2" w:rsidRDefault="00FE52F2" w:rsidP="00152E51">
            <w:r>
              <w:t>677-89-9011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06A3B6E5" w14:textId="77777777" w:rsidR="00FE52F2" w:rsidRDefault="00FE52F2" w:rsidP="00152E51">
            <w:r>
              <w:t>Hayes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51AC28E3" w14:textId="77777777" w:rsidR="00FE52F2" w:rsidRDefault="00FE52F2" w:rsidP="00152E51">
            <w:pPr>
              <w:ind w:left="-512" w:firstLine="512"/>
            </w:pPr>
            <w:r>
              <w:t>Main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4A9610F" w14:textId="77777777" w:rsidR="00FE52F2" w:rsidRDefault="00FE52F2" w:rsidP="00152E51">
            <w:r>
              <w:t>Hariison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D5911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124E81C6" w14:textId="77777777" w:rsidR="00FE52F2" w:rsidRDefault="00FE52F2" w:rsidP="00152E51">
            <w:r>
              <w:t>L-15</w:t>
            </w:r>
          </w:p>
        </w:tc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8D53CEE" w14:textId="77777777" w:rsidR="00FE52F2" w:rsidRDefault="00FE52F2" w:rsidP="00152E51">
            <w:r>
              <w:t>1500</w:t>
            </w:r>
          </w:p>
        </w:tc>
      </w:tr>
      <w:tr w:rsidR="00FE52F2" w14:paraId="04D0CB38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17E3F4" w14:textId="77777777" w:rsidR="00FE52F2" w:rsidRDefault="00FE52F2" w:rsidP="00152E51"/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90C934" w14:textId="77777777" w:rsidR="00FE52F2" w:rsidRDefault="00FE52F2" w:rsidP="00152E51"/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83A742" w14:textId="77777777" w:rsidR="00FE52F2" w:rsidRDefault="00FE52F2" w:rsidP="00152E51">
            <w:pPr>
              <w:ind w:left="-512" w:firstLine="512"/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B460E0" w14:textId="77777777" w:rsidR="00FE52F2" w:rsidRDefault="00FE52F2" w:rsidP="00152E51"/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</w:tcPr>
          <w:p w14:paraId="35F5394F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A44D90" w14:textId="77777777" w:rsidR="00FE52F2" w:rsidRDefault="00FE52F2" w:rsidP="00152E51"/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405A31" w14:textId="77777777" w:rsidR="00FE52F2" w:rsidRDefault="00FE52F2" w:rsidP="00152E51"/>
        </w:tc>
      </w:tr>
      <w:tr w:rsidR="00FE52F2" w14:paraId="3C755B36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5910C669" w14:textId="77777777" w:rsidR="00FE52F2" w:rsidRDefault="00FE52F2" w:rsidP="00152E51">
            <w:r>
              <w:t>555-55-5555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73988448" w14:textId="77777777" w:rsidR="00FE52F2" w:rsidRDefault="00FE52F2" w:rsidP="00152E51">
            <w:r>
              <w:t>Jackson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3D17ABB4" w14:textId="77777777" w:rsidR="00FE52F2" w:rsidRDefault="00FE52F2" w:rsidP="00152E51">
            <w:pPr>
              <w:ind w:left="-512" w:firstLine="512"/>
            </w:pPr>
            <w:r>
              <w:t>Dupont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022E172" w14:textId="77777777" w:rsidR="00FE52F2" w:rsidRDefault="00FE52F2" w:rsidP="00152E51">
            <w:r>
              <w:t>Woodside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2FB013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7182A4B0" w14:textId="77777777" w:rsidR="00FE52F2" w:rsidRDefault="00FE52F2" w:rsidP="00152E51">
            <w:r>
              <w:t>L-14</w:t>
            </w:r>
          </w:p>
        </w:tc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BF4E155" w14:textId="77777777" w:rsidR="00FE52F2" w:rsidRDefault="00FE52F2" w:rsidP="00152E51">
            <w:r>
              <w:t>1500</w:t>
            </w:r>
          </w:p>
        </w:tc>
      </w:tr>
      <w:tr w:rsidR="00FE52F2" w14:paraId="221FB1D6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38FE94" w14:textId="77777777" w:rsidR="00FE52F2" w:rsidRDefault="00FE52F2" w:rsidP="00152E51"/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8B7D6A" w14:textId="77777777" w:rsidR="00FE52F2" w:rsidRDefault="00FE52F2" w:rsidP="00152E51"/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56F28C" w14:textId="77777777" w:rsidR="00FE52F2" w:rsidRDefault="00FE52F2" w:rsidP="00152E51">
            <w:pPr>
              <w:ind w:left="-512" w:firstLine="512"/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A3B0AF" w14:textId="77777777" w:rsidR="00FE52F2" w:rsidRDefault="00FE52F2" w:rsidP="00152E51"/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</w:tcPr>
          <w:p w14:paraId="54BE22E2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4D14DD" w14:textId="77777777" w:rsidR="00FE52F2" w:rsidRDefault="00FE52F2" w:rsidP="00152E51"/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26372E" w14:textId="77777777" w:rsidR="00FE52F2" w:rsidRDefault="00FE52F2" w:rsidP="00152E51"/>
        </w:tc>
      </w:tr>
      <w:tr w:rsidR="00FE52F2" w14:paraId="58474232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34F61537" w14:textId="77777777" w:rsidR="00FE52F2" w:rsidRDefault="00FE52F2" w:rsidP="00152E51">
            <w:r>
              <w:t>244-66-8800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5F98BAD7" w14:textId="77777777" w:rsidR="00FE52F2" w:rsidRDefault="00FE52F2" w:rsidP="00152E51">
            <w:r>
              <w:t>Curry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0144BE79" w14:textId="77777777" w:rsidR="00FE52F2" w:rsidRDefault="00FE52F2" w:rsidP="00152E51">
            <w:pPr>
              <w:ind w:left="-512" w:firstLine="512"/>
            </w:pPr>
            <w:r>
              <w:t>North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54BDECE" w14:textId="77777777" w:rsidR="00FE52F2" w:rsidRDefault="00FE52F2" w:rsidP="00152E51">
            <w:r>
              <w:t>Rye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AF5D2E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04967293" w14:textId="77777777" w:rsidR="00FE52F2" w:rsidRDefault="00FE52F2" w:rsidP="00152E51">
            <w:r>
              <w:t>L-19</w:t>
            </w:r>
          </w:p>
        </w:tc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AB6221C" w14:textId="77777777" w:rsidR="00FE52F2" w:rsidRDefault="00FE52F2" w:rsidP="00152E51">
            <w:r>
              <w:t>500</w:t>
            </w:r>
          </w:p>
        </w:tc>
      </w:tr>
      <w:tr w:rsidR="00FE52F2" w14:paraId="079D40D3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C35094" w14:textId="77777777" w:rsidR="00FE52F2" w:rsidRDefault="00FE52F2" w:rsidP="00152E51"/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F7247F" w14:textId="77777777" w:rsidR="00FE52F2" w:rsidRDefault="00FE52F2" w:rsidP="00152E51"/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3FD0BC" w14:textId="77777777" w:rsidR="00FE52F2" w:rsidRDefault="00FE52F2" w:rsidP="00152E51">
            <w:pPr>
              <w:ind w:left="-512" w:firstLine="512"/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37A9C5" w14:textId="77777777" w:rsidR="00FE52F2" w:rsidRDefault="00FE52F2" w:rsidP="00152E51"/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</w:tcPr>
          <w:p w14:paraId="7078AC80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7EA4B5" w14:textId="77777777" w:rsidR="00FE52F2" w:rsidRDefault="00FE52F2" w:rsidP="00152E51"/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81977B" w14:textId="77777777" w:rsidR="00FE52F2" w:rsidRDefault="00FE52F2" w:rsidP="00152E51"/>
        </w:tc>
      </w:tr>
      <w:tr w:rsidR="00FE52F2" w14:paraId="1BB5EA63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36CC8AF0" w14:textId="77777777" w:rsidR="00FE52F2" w:rsidRDefault="00FE52F2" w:rsidP="00152E51">
            <w:r>
              <w:t>963-96-3963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5FFADA13" w14:textId="77777777" w:rsidR="00FE52F2" w:rsidRDefault="00FE52F2" w:rsidP="00152E51">
            <w:r>
              <w:t>Williams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358CF048" w14:textId="77777777" w:rsidR="00FE52F2" w:rsidRDefault="00FE52F2" w:rsidP="00152E51">
            <w:pPr>
              <w:ind w:left="-512" w:firstLine="512"/>
            </w:pPr>
            <w:r>
              <w:t>Nassau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AEACAC7" w14:textId="77777777" w:rsidR="00FE52F2" w:rsidRDefault="00FE52F2" w:rsidP="00152E51">
            <w:r>
              <w:t>Princeton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721F38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6124629C" w14:textId="77777777" w:rsidR="00FE52F2" w:rsidRDefault="00FE52F2" w:rsidP="00152E51">
            <w:r>
              <w:t>L-11</w:t>
            </w:r>
          </w:p>
        </w:tc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BE7EE83" w14:textId="77777777" w:rsidR="00FE52F2" w:rsidRDefault="00FE52F2" w:rsidP="00152E51">
            <w:r>
              <w:t>900</w:t>
            </w:r>
          </w:p>
        </w:tc>
      </w:tr>
      <w:tr w:rsidR="00FE52F2" w14:paraId="319A59D0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EDA6CA" w14:textId="77777777" w:rsidR="00FE52F2" w:rsidRDefault="00FE52F2" w:rsidP="00152E51"/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247085" w14:textId="77777777" w:rsidR="00FE52F2" w:rsidRDefault="00FE52F2" w:rsidP="00152E51"/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FD6FB0" w14:textId="77777777" w:rsidR="00FE52F2" w:rsidRDefault="00FE52F2" w:rsidP="00152E51">
            <w:pPr>
              <w:ind w:left="-512" w:firstLine="512"/>
            </w:pP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B296D1" w14:textId="77777777" w:rsidR="00FE52F2" w:rsidRDefault="00FE52F2" w:rsidP="00152E51"/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</w:tcPr>
          <w:p w14:paraId="1350AEB7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4B4D58" w14:textId="77777777" w:rsidR="00FE52F2" w:rsidRDefault="00FE52F2" w:rsidP="00152E51"/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2D88C" w14:textId="77777777" w:rsidR="00FE52F2" w:rsidRDefault="00FE52F2" w:rsidP="00152E51"/>
        </w:tc>
      </w:tr>
      <w:tr w:rsidR="00FE52F2" w14:paraId="53EDE35B" w14:textId="77777777" w:rsidTr="00FE52F2">
        <w:trPr>
          <w:trHeight w:val="284"/>
          <w:jc w:val="center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09744A38" w14:textId="77777777" w:rsidR="00FE52F2" w:rsidRDefault="00FE52F2" w:rsidP="00152E51">
            <w:r>
              <w:t>335-57-7991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4D500F06" w14:textId="77777777" w:rsidR="00FE52F2" w:rsidRDefault="00FE52F2" w:rsidP="00152E51">
            <w:r>
              <w:t>Adams</w:t>
            </w:r>
          </w:p>
        </w:tc>
        <w:tc>
          <w:tcPr>
            <w:tcW w:w="91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</w:tcPr>
          <w:p w14:paraId="135D3A5D" w14:textId="77777777" w:rsidR="00FE52F2" w:rsidRDefault="00FE52F2" w:rsidP="00152E51">
            <w:pPr>
              <w:ind w:left="-512" w:firstLine="512"/>
            </w:pPr>
            <w:r>
              <w:t>Spring</w:t>
            </w:r>
          </w:p>
        </w:tc>
        <w:tc>
          <w:tcPr>
            <w:tcW w:w="11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A94CBD0" w14:textId="77777777" w:rsidR="00FE52F2" w:rsidRDefault="00FE52F2" w:rsidP="00152E51">
            <w:r>
              <w:t>Pittsfield</w:t>
            </w:r>
          </w:p>
        </w:tc>
        <w:tc>
          <w:tcPr>
            <w:tcW w:w="8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5BD616" w14:textId="77777777" w:rsidR="00FE52F2" w:rsidRDefault="00FE52F2" w:rsidP="00152E51"/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5" w:color="auto" w:fill="auto"/>
          </w:tcPr>
          <w:p w14:paraId="1330D6A6" w14:textId="77777777" w:rsidR="00FE52F2" w:rsidRDefault="00FE52F2" w:rsidP="00152E51">
            <w:r>
              <w:t>L-16</w:t>
            </w:r>
          </w:p>
        </w:tc>
        <w:tc>
          <w:tcPr>
            <w:tcW w:w="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3A74AD0" w14:textId="77777777" w:rsidR="00FE52F2" w:rsidRDefault="00FE52F2" w:rsidP="00152E51">
            <w:r>
              <w:t>1300</w:t>
            </w:r>
          </w:p>
        </w:tc>
      </w:tr>
    </w:tbl>
    <w:p w14:paraId="6837F312" w14:textId="77777777" w:rsidR="002879A2" w:rsidRDefault="00EA155A" w:rsidP="00940C42">
      <w:pPr>
        <w:pStyle w:val="PSI-Comentario"/>
        <w:jc w:val="center"/>
      </w:pPr>
      <w:r w:rsidRPr="000C5A1B">
        <w:t>[</w:t>
      </w:r>
      <w:r w:rsidR="002879A2">
        <w:t>Ejemplo de entidades con sus atributos</w:t>
      </w:r>
      <w:r w:rsidRPr="000C5A1B">
        <w:t>]</w:t>
      </w:r>
    </w:p>
    <w:p w14:paraId="4574F1A6" w14:textId="77777777" w:rsidR="002879A2" w:rsidRDefault="002879A2" w:rsidP="006A04D2">
      <w:pPr>
        <w:rPr>
          <w:lang w:val="es-AR"/>
        </w:rPr>
      </w:pPr>
    </w:p>
    <w:p w14:paraId="32674DAA" w14:textId="77777777" w:rsidR="00DC1BAB" w:rsidRDefault="00DC1BAB" w:rsidP="00DC1BAB">
      <w:pPr>
        <w:pStyle w:val="Ttulo3"/>
      </w:pPr>
      <w:bookmarkStart w:id="9" w:name="_Toc257618999"/>
      <w:r>
        <w:t>Llaves</w:t>
      </w:r>
      <w:bookmarkEnd w:id="9"/>
      <w:r>
        <w:t xml:space="preserve"> </w:t>
      </w:r>
    </w:p>
    <w:p w14:paraId="401B3CDD" w14:textId="77777777" w:rsidR="00DC1BAB" w:rsidRDefault="00DC1BAB" w:rsidP="00536A3D">
      <w:pPr>
        <w:pStyle w:val="PSI-ComentarioVieta"/>
      </w:pPr>
      <w:r>
        <w:t>Super llave: conjunto de uno o más atributos que "juntos" identifican de manera única a una entidad</w:t>
      </w:r>
    </w:p>
    <w:p w14:paraId="6FFAB669" w14:textId="77777777" w:rsidR="00DC1BAB" w:rsidRDefault="00DC1BAB" w:rsidP="00536A3D">
      <w:pPr>
        <w:pStyle w:val="PSI-ComentarioVieta"/>
      </w:pPr>
      <w:r>
        <w:t>Llave candidata: es una super llave mínima</w:t>
      </w:r>
    </w:p>
    <w:p w14:paraId="0034C8F8" w14:textId="77777777" w:rsidR="00DC1BAB" w:rsidRDefault="00DC1BAB" w:rsidP="00536A3D">
      <w:pPr>
        <w:pStyle w:val="PSI-ComentarioVieta"/>
      </w:pPr>
      <w:r>
        <w:t>Llave primaria: la seleccionada para identificar a los elementos de un conjunto de entidades.</w:t>
      </w:r>
    </w:p>
    <w:p w14:paraId="040E7816" w14:textId="77777777" w:rsidR="002879A2" w:rsidRPr="00DC1BAB" w:rsidRDefault="002879A2" w:rsidP="006A04D2"/>
    <w:p w14:paraId="3A219AFE" w14:textId="77777777" w:rsidR="006A04D2" w:rsidRDefault="006A04D2" w:rsidP="0025469E">
      <w:pPr>
        <w:pStyle w:val="PSI-Ttulo2"/>
      </w:pPr>
      <w:bookmarkStart w:id="10" w:name="_Toc257619000"/>
      <w:r>
        <w:t>Relaciones Encontradas</w:t>
      </w:r>
      <w:bookmarkEnd w:id="10"/>
    </w:p>
    <w:p w14:paraId="3643D08F" w14:textId="77777777" w:rsidR="00EF2CAE" w:rsidRDefault="00A4167C" w:rsidP="00536A3D">
      <w:pPr>
        <w:pStyle w:val="PSI-Comentario"/>
      </w:pPr>
      <w:r w:rsidRPr="000C5A1B">
        <w:t>[</w:t>
      </w:r>
      <w:r w:rsidR="006A04D2" w:rsidRPr="00FA4AD7">
        <w:t>Tras haber realizado un análisis del entorno se detectaro</w:t>
      </w:r>
      <w:r w:rsidR="0089787A">
        <w:t>n</w:t>
      </w:r>
      <w:r w:rsidR="006A04D2" w:rsidRPr="00FA4AD7">
        <w:t xml:space="preserve"> relaciones entre las entidades, </w:t>
      </w:r>
      <w:r>
        <w:t>se genera una lista de todas las relaciones encontradas</w:t>
      </w:r>
      <w:r w:rsidRPr="000C5A1B">
        <w:t>.</w:t>
      </w:r>
    </w:p>
    <w:p w14:paraId="62A4E02E" w14:textId="77777777" w:rsidR="00A4167C" w:rsidRPr="000C5A1B" w:rsidRDefault="00EF2CAE" w:rsidP="00536A3D">
      <w:pPr>
        <w:pStyle w:val="PSI-Comentario"/>
      </w:pPr>
      <w:r w:rsidRPr="00EF2CAE">
        <w:rPr>
          <w:b/>
        </w:rPr>
        <w:lastRenderedPageBreak/>
        <w:t>Relaciones</w:t>
      </w:r>
      <w:r>
        <w:t>: la conexión que existe entre 2 entidades (verbo).</w:t>
      </w:r>
      <w:r w:rsidR="00A4167C" w:rsidRPr="000C5A1B">
        <w:t>]</w:t>
      </w:r>
    </w:p>
    <w:p w14:paraId="6A392391" w14:textId="77777777" w:rsidR="00A4167C" w:rsidRDefault="00A4167C" w:rsidP="00536A3D">
      <w:pPr>
        <w:pStyle w:val="PSI-Comentario"/>
      </w:pPr>
      <w:r>
        <w:t>Relación 1:</w:t>
      </w:r>
    </w:p>
    <w:p w14:paraId="2D16703B" w14:textId="77777777" w:rsidR="00A4167C" w:rsidRDefault="00A4167C" w:rsidP="00536A3D">
      <w:pPr>
        <w:pStyle w:val="PSI-ComentarioVieta"/>
      </w:pPr>
      <w:r>
        <w:t xml:space="preserve">Entidades relacionadas: </w:t>
      </w:r>
    </w:p>
    <w:p w14:paraId="50DC5941" w14:textId="77777777" w:rsidR="00A4167C" w:rsidRDefault="00A4167C" w:rsidP="00536A3D">
      <w:pPr>
        <w:pStyle w:val="PSI-ComentarioVieta"/>
      </w:pPr>
      <w:r>
        <w:t>Nombre</w:t>
      </w:r>
    </w:p>
    <w:p w14:paraId="3058F9F1" w14:textId="77777777" w:rsidR="00A4167C" w:rsidRDefault="00A4167C" w:rsidP="00536A3D">
      <w:pPr>
        <w:pStyle w:val="PSI-ComentarioVieta"/>
      </w:pPr>
      <w:r>
        <w:t xml:space="preserve">Cardinalidad: </w:t>
      </w:r>
    </w:p>
    <w:p w14:paraId="60795888" w14:textId="77777777" w:rsidR="00A4167C" w:rsidRDefault="00A4167C" w:rsidP="00536A3D">
      <w:pPr>
        <w:pStyle w:val="PSI-ComentarioVieta"/>
      </w:pPr>
    </w:p>
    <w:p w14:paraId="2A464C46" w14:textId="77777777" w:rsidR="00A4167C" w:rsidRDefault="00A4167C" w:rsidP="00536A3D">
      <w:pPr>
        <w:pStyle w:val="PSI-Comentario"/>
      </w:pPr>
      <w:r>
        <w:tab/>
        <w:t>Relación 2:</w:t>
      </w:r>
    </w:p>
    <w:p w14:paraId="65E8DE5D" w14:textId="77777777" w:rsidR="00A4167C" w:rsidRPr="000C5A1B" w:rsidRDefault="00A4167C" w:rsidP="00536A3D">
      <w:pPr>
        <w:pStyle w:val="PSI-Comentario"/>
      </w:pPr>
    </w:p>
    <w:p w14:paraId="31A773D2" w14:textId="77777777" w:rsidR="00A4167C" w:rsidRDefault="00A4167C" w:rsidP="006A04D2">
      <w:pPr>
        <w:jc w:val="right"/>
        <w:rPr>
          <w:b/>
          <w:lang w:val="es-ES_tradnl"/>
        </w:rPr>
      </w:pPr>
    </w:p>
    <w:p w14:paraId="0013178F" w14:textId="77777777" w:rsidR="006A04D2" w:rsidRDefault="006A04D2" w:rsidP="0025469E">
      <w:pPr>
        <w:pStyle w:val="Ttulo2"/>
      </w:pPr>
      <w:bookmarkStart w:id="11" w:name="_Toc257619001"/>
      <w:r>
        <w:t>Diagrama E-R</w:t>
      </w:r>
      <w:bookmarkEnd w:id="11"/>
    </w:p>
    <w:p w14:paraId="777B7B5F" w14:textId="77777777" w:rsidR="006A04D2" w:rsidRDefault="00EA155A" w:rsidP="00536A3D">
      <w:pPr>
        <w:pStyle w:val="PSI-Comentario"/>
      </w:pPr>
      <w:r w:rsidRPr="000C5A1B">
        <w:t>[</w:t>
      </w:r>
      <w:r w:rsidR="006A04D2">
        <w:t>Una vez recolectada toda información necesaria podemos disponernos a realizar el diagrama E-R</w:t>
      </w:r>
      <w:r>
        <w:t>.</w:t>
      </w:r>
    </w:p>
    <w:p w14:paraId="5738F515" w14:textId="77777777" w:rsidR="006A04D2" w:rsidRDefault="006A04D2" w:rsidP="00536A3D">
      <w:pPr>
        <w:pStyle w:val="PSI-Comentario"/>
      </w:pPr>
      <w:r>
        <w:t>Este</w:t>
      </w:r>
      <w:r w:rsidR="0089787A">
        <w:t xml:space="preserve"> diagrama es una herramienta grá</w:t>
      </w:r>
      <w:r>
        <w:t>fica que sirve para describir el modelo lógico de la base de datos</w:t>
      </w:r>
      <w:r w:rsidR="00EA155A">
        <w:t>.</w:t>
      </w:r>
      <w:r>
        <w:t xml:space="preserve"> </w:t>
      </w:r>
      <w:r w:rsidR="00EA155A" w:rsidRPr="000C5A1B">
        <w:t>]</w:t>
      </w:r>
    </w:p>
    <w:p w14:paraId="3F1EFAC6" w14:textId="77777777" w:rsidR="00072689" w:rsidRDefault="00072689" w:rsidP="00072689">
      <w:pPr>
        <w:pStyle w:val="Ttulo3"/>
      </w:pPr>
      <w:bookmarkStart w:id="12" w:name="_Toc257619002"/>
      <w:r>
        <w:t>Principios de diseño</w:t>
      </w:r>
      <w:bookmarkEnd w:id="12"/>
      <w:r>
        <w:t xml:space="preserve"> </w:t>
      </w:r>
    </w:p>
    <w:p w14:paraId="22875719" w14:textId="77777777" w:rsidR="00072689" w:rsidRPr="00072689" w:rsidRDefault="00072689" w:rsidP="00536A3D">
      <w:pPr>
        <w:pStyle w:val="PSI-Comentario"/>
      </w:pPr>
      <w:r w:rsidRPr="00072689">
        <w:rPr>
          <w:rStyle w:val="Fuerte"/>
          <w:lang w:val="es-ES"/>
        </w:rPr>
        <w:t>Fidelidad:</w:t>
      </w:r>
      <w:r w:rsidRPr="00072689">
        <w:t xml:space="preserve"> se debe crear siempre un modelo que satisfaga las necesidades del problema, no sirve un modelo correcto si no cumple con la realidad que se pretende representar.</w:t>
      </w:r>
    </w:p>
    <w:p w14:paraId="3D251367" w14:textId="77777777" w:rsidR="00072689" w:rsidRPr="00072689" w:rsidRDefault="00072689" w:rsidP="00536A3D">
      <w:pPr>
        <w:pStyle w:val="PSI-Comentario"/>
      </w:pPr>
      <w:r w:rsidRPr="00072689">
        <w:rPr>
          <w:rStyle w:val="Fuerte"/>
          <w:lang w:val="es-ES"/>
        </w:rPr>
        <w:t>Evitar redundancia:</w:t>
      </w:r>
      <w:r w:rsidRPr="00072689">
        <w:t xml:space="preserve"> una de las ventajas del diagrama e-r es que nos permite distinguir de una manera fácil y visual todos los entes y sus relaciones, de manera que es muy fácil identificar si un atributo se esta repitiendo en varias entidades o si una relación es innecesaria.</w:t>
      </w:r>
    </w:p>
    <w:p w14:paraId="52662E88" w14:textId="77777777" w:rsidR="00072689" w:rsidRPr="00072689" w:rsidRDefault="00072689" w:rsidP="00536A3D">
      <w:pPr>
        <w:pStyle w:val="PSI-Comentario"/>
      </w:pPr>
      <w:r w:rsidRPr="00072689">
        <w:rPr>
          <w:rStyle w:val="Fuerte"/>
          <w:lang w:val="es-ES"/>
        </w:rPr>
        <w:t>Simplicidad:</w:t>
      </w:r>
      <w:r w:rsidRPr="00072689">
        <w:t xml:space="preserve"> siempre hay que procurar hacer el modelo tan simple como sea posible (sin olvidar la fidelidad) de manera que sea fácil de entender, fácil de extender y fácil de implementar. </w:t>
      </w:r>
    </w:p>
    <w:p w14:paraId="351408A0" w14:textId="77777777" w:rsidR="00072689" w:rsidRPr="00072689" w:rsidRDefault="00072689" w:rsidP="00536A3D">
      <w:pPr>
        <w:pStyle w:val="PSI-Comentario"/>
      </w:pPr>
      <w:r w:rsidRPr="00072689">
        <w:rPr>
          <w:rStyle w:val="Fuerte"/>
          <w:lang w:val="es-ES"/>
        </w:rPr>
        <w:t>Escoger los elementos correctos:</w:t>
      </w:r>
      <w:r w:rsidRPr="00072689">
        <w:t xml:space="preserve"> es ocasiones es difícil identificar si una relación, elemento o atributo es correcto, para ello hay que analizar en perspectiva el diagrama y, por ejemplo si se observa una entidad con solo un atributo y que únicamente presenta relaciones de 1, entonces probablemente estamos hablando de un atributo y no de una entidad.</w:t>
      </w:r>
    </w:p>
    <w:p w14:paraId="5C9BA735" w14:textId="77777777" w:rsidR="00072689" w:rsidRPr="00072689" w:rsidRDefault="00072689" w:rsidP="00536A3D">
      <w:pPr>
        <w:pStyle w:val="PSI-Comentario"/>
      </w:pPr>
      <w:r w:rsidRPr="00072689">
        <w:rPr>
          <w:rStyle w:val="Fuerte"/>
          <w:lang w:val="es-ES"/>
        </w:rPr>
        <w:t>Relaciones n-arias:</w:t>
      </w:r>
      <w:r w:rsidRPr="00072689">
        <w:t xml:space="preserve"> Aún cuando se pueden presentar casos en los que una relación terciaria o n-aria parezca más conveniente, es mejor siempre pensar en términos de relaciones binarias únicamente. En el peor de los casos de que exista una relación n-aria forzosa, lo que se debe hacer es convertir esa </w:t>
      </w:r>
      <w:r w:rsidR="0089787A" w:rsidRPr="00072689">
        <w:t>relación</w:t>
      </w:r>
      <w:r w:rsidRPr="00072689">
        <w:t xml:space="preserve"> R en entidad E y corregir todas las relaciones que tenía R de manera que ahora esa nueva entidad se relacione con todas las entidades que anteriormente esta. </w:t>
      </w:r>
    </w:p>
    <w:p w14:paraId="5A6A8839" w14:textId="77777777" w:rsidR="00072689" w:rsidRDefault="00842D1E" w:rsidP="00CC5E09">
      <w:pPr>
        <w:pStyle w:val="Ttulo3"/>
      </w:pPr>
      <w:bookmarkStart w:id="13" w:name="_Toc257619003"/>
      <w:r>
        <w:lastRenderedPageBreak/>
        <w:t>Notación</w:t>
      </w:r>
      <w:r w:rsidR="00CC5E09">
        <w:t xml:space="preserve"> diagrama E-R</w:t>
      </w:r>
      <w:bookmarkEnd w:id="13"/>
    </w:p>
    <w:p w14:paraId="43F8E918" w14:textId="77777777" w:rsidR="00506E51" w:rsidRPr="00506E51" w:rsidRDefault="00506E51" w:rsidP="00506E51"/>
    <w:p w14:paraId="3F131742" w14:textId="77777777" w:rsidR="00CC5E09" w:rsidRDefault="00CE5F83" w:rsidP="00CC5E09">
      <w:pPr>
        <w:jc w:val="center"/>
      </w:pPr>
      <w:r>
        <w:rPr>
          <w:noProof/>
          <w:lang w:eastAsia="es-ES"/>
        </w:rPr>
        <w:drawing>
          <wp:inline distT="0" distB="0" distL="0" distR="0" wp14:anchorId="0536D004" wp14:editId="22D6CD92">
            <wp:extent cx="3612934" cy="4805917"/>
            <wp:effectExtent l="19050" t="0" r="6566" b="0"/>
            <wp:docPr id="1" name="0 Imagen" descr="SIMBO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BOLOS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409" cy="480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1B23" w14:textId="77777777" w:rsidR="00CC5E09" w:rsidRDefault="00CC5E09" w:rsidP="0089787A">
      <w:pPr>
        <w:pStyle w:val="PSI-Comentario"/>
        <w:jc w:val="center"/>
      </w:pPr>
      <w:r>
        <w:t>Notación Diagrama E-R</w:t>
      </w:r>
    </w:p>
    <w:p w14:paraId="19CDF797" w14:textId="77777777" w:rsidR="00143435" w:rsidRDefault="00143435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0DA02896" w14:textId="77777777" w:rsidR="00842D1E" w:rsidRDefault="00842D1E" w:rsidP="00842D1E">
      <w:pPr>
        <w:pStyle w:val="Ttulo3"/>
      </w:pPr>
      <w:bookmarkStart w:id="14" w:name="_Toc257619004"/>
      <w:r>
        <w:lastRenderedPageBreak/>
        <w:t>Ejemplos Diagrama E-R</w:t>
      </w:r>
      <w:bookmarkEnd w:id="14"/>
    </w:p>
    <w:p w14:paraId="5441B5F8" w14:textId="77777777" w:rsidR="00143435" w:rsidRPr="00143435" w:rsidRDefault="00143435" w:rsidP="00143435"/>
    <w:p w14:paraId="77EEBCC3" w14:textId="77777777" w:rsidR="00143435" w:rsidRPr="00143435" w:rsidRDefault="00143435" w:rsidP="00C578D1">
      <w:pPr>
        <w:jc w:val="center"/>
      </w:pPr>
      <w:r>
        <w:rPr>
          <w:noProof/>
          <w:lang w:eastAsia="es-ES"/>
        </w:rPr>
        <w:drawing>
          <wp:inline distT="0" distB="0" distL="0" distR="0" wp14:anchorId="259922A6" wp14:editId="7ED2EE27">
            <wp:extent cx="5190903" cy="1479017"/>
            <wp:effectExtent l="19050" t="0" r="0" b="0"/>
            <wp:docPr id="11" name="10 Imagen" descr="Diagrama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526" cy="147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8498" w14:textId="77777777" w:rsidR="00842D1E" w:rsidRDefault="00EA155A" w:rsidP="0089787A">
      <w:pPr>
        <w:pStyle w:val="PSI-Comentario"/>
        <w:jc w:val="center"/>
      </w:pPr>
      <w:r w:rsidRPr="000C5A1B">
        <w:t>[</w:t>
      </w:r>
      <w:r w:rsidR="00842D1E" w:rsidRPr="00842D1E">
        <w:t>Primer ejemplo de un diagrama Entidad-Relación</w:t>
      </w:r>
      <w:r w:rsidRPr="000C5A1B">
        <w:t>]</w:t>
      </w:r>
    </w:p>
    <w:p w14:paraId="6D078984" w14:textId="77777777" w:rsidR="00143435" w:rsidRDefault="00143435" w:rsidP="0089787A">
      <w:pPr>
        <w:pStyle w:val="PSI-Comentario"/>
        <w:jc w:val="center"/>
      </w:pPr>
    </w:p>
    <w:p w14:paraId="55338609" w14:textId="77777777" w:rsidR="00842D1E" w:rsidRDefault="00C578D1" w:rsidP="00C578D1">
      <w:pPr>
        <w:ind w:left="0" w:firstLine="0"/>
        <w:jc w:val="center"/>
      </w:pPr>
      <w:r>
        <w:rPr>
          <w:noProof/>
          <w:lang w:eastAsia="es-ES"/>
        </w:rPr>
        <w:drawing>
          <wp:inline distT="0" distB="0" distL="0" distR="0" wp14:anchorId="7D0742AE" wp14:editId="1A95F870">
            <wp:extent cx="5635256" cy="1873338"/>
            <wp:effectExtent l="19050" t="0" r="3544" b="0"/>
            <wp:docPr id="13" name="12 Imagen" descr="Diagrama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256" cy="18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F57D" w14:textId="77777777" w:rsidR="00842D1E" w:rsidRDefault="00EA155A" w:rsidP="0089787A">
      <w:pPr>
        <w:pStyle w:val="PSI-Comentario"/>
        <w:jc w:val="center"/>
      </w:pPr>
      <w:r w:rsidRPr="000C5A1B">
        <w:t>[</w:t>
      </w:r>
      <w:r w:rsidR="00842D1E">
        <w:t>Segundo</w:t>
      </w:r>
      <w:r w:rsidR="00842D1E" w:rsidRPr="00842D1E">
        <w:t xml:space="preserve"> ejemplo de un diagrama Entidad-Relación</w:t>
      </w:r>
      <w:r w:rsidRPr="000C5A1B">
        <w:t>]</w:t>
      </w:r>
    </w:p>
    <w:p w14:paraId="773B9DAA" w14:textId="77777777" w:rsidR="00842D1E" w:rsidRDefault="0084706A" w:rsidP="0084706A">
      <w:pPr>
        <w:jc w:val="center"/>
        <w:rPr>
          <w:lang w:val="es-AR"/>
        </w:rPr>
      </w:pPr>
      <w:r>
        <w:rPr>
          <w:noProof/>
          <w:lang w:eastAsia="es-ES"/>
        </w:rPr>
        <w:lastRenderedPageBreak/>
        <w:drawing>
          <wp:inline distT="0" distB="0" distL="0" distR="0" wp14:anchorId="06689178" wp14:editId="74A16595">
            <wp:extent cx="4074485" cy="4409261"/>
            <wp:effectExtent l="19050" t="0" r="2215" b="0"/>
            <wp:docPr id="15" name="14 Imagen" descr="Diagrama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485" cy="440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7A1E" w14:textId="77777777" w:rsidR="0084706A" w:rsidRDefault="0084706A" w:rsidP="0089787A">
      <w:pPr>
        <w:pStyle w:val="PSI-Comentario"/>
        <w:jc w:val="center"/>
      </w:pPr>
    </w:p>
    <w:p w14:paraId="7085B85F" w14:textId="77777777" w:rsidR="00842D1E" w:rsidRPr="00842D1E" w:rsidRDefault="00EA155A" w:rsidP="0089787A">
      <w:pPr>
        <w:pStyle w:val="PSI-Comentario"/>
        <w:jc w:val="center"/>
      </w:pPr>
      <w:r w:rsidRPr="000C5A1B">
        <w:t>[</w:t>
      </w:r>
      <w:r w:rsidR="00842D1E">
        <w:t>Tercer ejemplo: Especialización y Generalización</w:t>
      </w:r>
      <w:r w:rsidRPr="000C5A1B">
        <w:t>]</w:t>
      </w:r>
    </w:p>
    <w:p w14:paraId="54FF0ECB" w14:textId="77777777" w:rsidR="006A04D2" w:rsidRDefault="006A04D2" w:rsidP="0025469E">
      <w:pPr>
        <w:pStyle w:val="Ttulo2"/>
      </w:pPr>
      <w:bookmarkStart w:id="15" w:name="_Toc257619005"/>
      <w:r>
        <w:lastRenderedPageBreak/>
        <w:t>Modelo Relacional</w:t>
      </w:r>
      <w:bookmarkEnd w:id="15"/>
    </w:p>
    <w:p w14:paraId="57E76C5E" w14:textId="77777777" w:rsidR="006A04D2" w:rsidRDefault="00195934" w:rsidP="006A04D2">
      <w:pPr>
        <w:jc w:val="right"/>
        <w:rPr>
          <w:b/>
        </w:rPr>
      </w:pPr>
      <w:r w:rsidRPr="00195934">
        <w:rPr>
          <w:noProof/>
          <w:lang w:eastAsia="es-ES"/>
        </w:rPr>
        <w:drawing>
          <wp:inline distT="0" distB="0" distL="0" distR="0" wp14:anchorId="6EC2FFC9" wp14:editId="49DBA932">
            <wp:extent cx="5400040" cy="5031731"/>
            <wp:effectExtent l="19050" t="0" r="0" b="0"/>
            <wp:docPr id="2" name="Imagen 1" descr="ReduccioATablas3.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duccioATablas3.0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31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53E31" w14:textId="77777777" w:rsidR="00506E51" w:rsidRDefault="00506E51" w:rsidP="00536A3D">
      <w:pPr>
        <w:pStyle w:val="Ttulo2"/>
      </w:pPr>
    </w:p>
    <w:p w14:paraId="699FDB27" w14:textId="77777777" w:rsidR="00536A3D" w:rsidRDefault="00536A3D" w:rsidP="00536A3D">
      <w:pPr>
        <w:pStyle w:val="Ttulo2"/>
      </w:pPr>
      <w:bookmarkStart w:id="16" w:name="_Toc257619006"/>
      <w:r>
        <w:t>Comentarios sobre el Modelo Relacional</w:t>
      </w:r>
      <w:bookmarkEnd w:id="16"/>
    </w:p>
    <w:p w14:paraId="34A762F3" w14:textId="77777777" w:rsidR="00536A3D" w:rsidRPr="00536A3D" w:rsidRDefault="00536A3D" w:rsidP="00536A3D">
      <w:pPr>
        <w:pStyle w:val="PSI-Comentario"/>
      </w:pPr>
      <w:r w:rsidRPr="000C5A1B">
        <w:t>[</w:t>
      </w:r>
      <w:r>
        <w:t>Esta sección está destinada a todos los comentarios y aclaraciones que se deban hacer sobre el modelo Relacional generado</w:t>
      </w:r>
      <w:r w:rsidRPr="000C5A1B">
        <w:t>]</w:t>
      </w:r>
    </w:p>
    <w:p w14:paraId="148BE0D1" w14:textId="77777777" w:rsidR="00260F53" w:rsidRDefault="00260F53" w:rsidP="00536A3D">
      <w:pPr>
        <w:pStyle w:val="Ttulo2"/>
      </w:pPr>
    </w:p>
    <w:p w14:paraId="553C71EA" w14:textId="77777777" w:rsidR="00536A3D" w:rsidRDefault="00536A3D" w:rsidP="00536A3D">
      <w:pPr>
        <w:pStyle w:val="Ttulo2"/>
      </w:pPr>
      <w:bookmarkStart w:id="17" w:name="_Toc257619007"/>
      <w:r>
        <w:t>Normalización</w:t>
      </w:r>
      <w:bookmarkEnd w:id="17"/>
    </w:p>
    <w:p w14:paraId="0AEAFC7F" w14:textId="77777777" w:rsidR="00260F53" w:rsidRPr="00260F53" w:rsidRDefault="00EA155A" w:rsidP="00260F53">
      <w:pPr>
        <w:pStyle w:val="PSI-Comentario"/>
        <w:rPr>
          <w:lang w:val="es-ES"/>
        </w:rPr>
      </w:pPr>
      <w:r w:rsidRPr="000C5A1B">
        <w:t>[</w:t>
      </w:r>
      <w:r w:rsidR="00260F53" w:rsidRPr="00260F53">
        <w:t>Una vez creadas las tablas hay que verificarlas y revisar si aún se puede reduc</w:t>
      </w:r>
      <w:r w:rsidR="00260F53">
        <w:t>ir u optimizar de alguna manera, para esto se aplic</w:t>
      </w:r>
      <w:r w:rsidR="0089787A">
        <w:t>an</w:t>
      </w:r>
      <w:r w:rsidR="00260F53">
        <w:t xml:space="preserve"> algunos principios de normalización para </w:t>
      </w:r>
      <w:r w:rsidR="00360FDB">
        <w:t>mitigar</w:t>
      </w:r>
      <w:r w:rsidR="00260F53">
        <w:t xml:space="preserve"> los siguientes problemas: </w:t>
      </w:r>
    </w:p>
    <w:p w14:paraId="73E5497C" w14:textId="77777777" w:rsidR="00260F53" w:rsidRDefault="00260F53" w:rsidP="00260F53">
      <w:pPr>
        <w:pStyle w:val="PSI-Comentario"/>
      </w:pPr>
      <w:r w:rsidRPr="00260F53">
        <w:rPr>
          <w:b/>
          <w:bCs/>
        </w:rPr>
        <w:t>Redundancia</w:t>
      </w:r>
      <w:r w:rsidRPr="00260F53">
        <w:t xml:space="preserve">: la información se repite innecesariamente en muchas tuplas. </w:t>
      </w:r>
    </w:p>
    <w:p w14:paraId="3E410079" w14:textId="77777777" w:rsidR="00260F53" w:rsidRPr="00260F53" w:rsidRDefault="00260F53" w:rsidP="00260F53">
      <w:pPr>
        <w:pStyle w:val="PSI-Comentario"/>
      </w:pPr>
      <w:r w:rsidRPr="00260F53">
        <w:rPr>
          <w:b/>
          <w:bCs/>
        </w:rPr>
        <w:lastRenderedPageBreak/>
        <w:t>Anomalías de actualización</w:t>
      </w:r>
      <w:r w:rsidRPr="00260F53">
        <w:t>: cuando al cambiar la información en una tupla se descuida el actualizarla en otra.</w:t>
      </w:r>
    </w:p>
    <w:p w14:paraId="5EBC077C" w14:textId="77777777" w:rsidR="00260F53" w:rsidRPr="00260F53" w:rsidRDefault="00260F53" w:rsidP="00260F53">
      <w:pPr>
        <w:pStyle w:val="PSI-Comentario"/>
      </w:pPr>
      <w:r w:rsidRPr="00260F53">
        <w:rPr>
          <w:b/>
          <w:bCs/>
        </w:rPr>
        <w:t>Anomalías de eliminación</w:t>
      </w:r>
      <w:r w:rsidRPr="00260F53">
        <w:t>: si un conjunto de valores llegan a estar vacíos y se llega a perder información relacionada co</w:t>
      </w:r>
      <w:r w:rsidR="00EA155A">
        <w:t>mo un efecto de la eliminación.</w:t>
      </w:r>
      <w:r w:rsidR="00EA155A" w:rsidRPr="00EA155A">
        <w:t xml:space="preserve"> </w:t>
      </w:r>
      <w:r w:rsidR="00EA155A" w:rsidRPr="000C5A1B">
        <w:t>]</w:t>
      </w:r>
    </w:p>
    <w:p w14:paraId="6E77FE9B" w14:textId="77777777" w:rsidR="00260F53" w:rsidRPr="00260F53" w:rsidRDefault="00260F53" w:rsidP="00260F53"/>
    <w:p w14:paraId="0C6F62FE" w14:textId="77777777" w:rsidR="00536A3D" w:rsidRDefault="00536A3D" w:rsidP="00536A3D">
      <w:pPr>
        <w:pStyle w:val="Ttulo2"/>
      </w:pPr>
      <w:bookmarkStart w:id="18" w:name="_Toc257619008"/>
      <w:r>
        <w:t xml:space="preserve">Justificación </w:t>
      </w:r>
      <w:r w:rsidR="0089787A">
        <w:t xml:space="preserve">de </w:t>
      </w:r>
      <w:r>
        <w:t>Forma normal adoptada</w:t>
      </w:r>
      <w:bookmarkEnd w:id="18"/>
    </w:p>
    <w:p w14:paraId="2835664B" w14:textId="77777777" w:rsidR="0013599F" w:rsidRPr="008D7588" w:rsidRDefault="00EA155A" w:rsidP="008D7588">
      <w:pPr>
        <w:pStyle w:val="PSI-Comentario"/>
      </w:pPr>
      <w:r w:rsidRPr="000C5A1B">
        <w:t>[</w:t>
      </w:r>
      <w:r w:rsidR="0013599F" w:rsidRPr="008D7588">
        <w:t>Luego de adoptar alguna forma normal (primera forma normal, segunda forma normal, tercera forma normal o bien la Forma normal de Boyce-Codd (BCNF)) se debe justificar por que se selecciono esa forma normal y aclarar sus mejo</w:t>
      </w:r>
      <w:r>
        <w:t>rías hacia el modelo relacional</w:t>
      </w:r>
      <w:r w:rsidR="0089787A">
        <w:t>.</w:t>
      </w:r>
      <w:r w:rsidR="0089787A" w:rsidRPr="00EA155A">
        <w:t>]</w:t>
      </w:r>
    </w:p>
    <w:p w14:paraId="23A211AE" w14:textId="77777777" w:rsidR="006A04D2" w:rsidRPr="0013599F" w:rsidRDefault="0013599F" w:rsidP="00536A3D">
      <w:pPr>
        <w:pStyle w:val="PSI-Comentario"/>
        <w:rPr>
          <w:lang w:val="es-ES"/>
        </w:rPr>
      </w:pPr>
      <w:r w:rsidRPr="0013599F">
        <w:rPr>
          <w:lang w:val="es-ES"/>
        </w:rPr>
        <w:t xml:space="preserve"> </w:t>
      </w:r>
    </w:p>
    <w:p w14:paraId="1B8D1029" w14:textId="77777777" w:rsidR="002D57DA" w:rsidRPr="000C5A1B" w:rsidRDefault="002D57DA" w:rsidP="00F23068">
      <w:pPr>
        <w:pStyle w:val="PSI-Ttulo2"/>
      </w:pPr>
      <w:bookmarkStart w:id="19" w:name="_Toc257619009"/>
      <w:r w:rsidRPr="000C5A1B">
        <w:t>Especificación de la Distribución de Datos</w:t>
      </w:r>
      <w:bookmarkEnd w:id="19"/>
    </w:p>
    <w:p w14:paraId="0DB1C778" w14:textId="77777777" w:rsidR="002D57DA" w:rsidRPr="000C5A1B" w:rsidRDefault="00536A3D" w:rsidP="00536A3D">
      <w:pPr>
        <w:pStyle w:val="PSI-Comentario"/>
      </w:pPr>
      <w:r w:rsidRPr="000C5A1B">
        <w:t xml:space="preserve">[En esta sección se especifica el modelo de distribución de datos indicando la ubicación de los manejadores </w:t>
      </w:r>
      <w:r w:rsidR="002D57DA" w:rsidRPr="000C5A1B">
        <w:t>de bases de datos o sistemas de archivos, así como los distintos elementos de la estructura física de datos (base de datos, tablas, índices), en los nodos correspondientes.</w:t>
      </w:r>
    </w:p>
    <w:p w14:paraId="783E0083" w14:textId="77777777" w:rsidR="00581D90" w:rsidRDefault="002D57DA" w:rsidP="00536A3D">
      <w:pPr>
        <w:pStyle w:val="PSI-Comentario"/>
      </w:pPr>
      <w:r w:rsidRPr="000C5A1B">
        <w:t xml:space="preserve">Para elaborar esta sección el Arquitecto trabajará en conjunto con el Especialista Técnico </w:t>
      </w:r>
      <w:r w:rsidR="00F23068" w:rsidRPr="000C5A1B">
        <w:t>de</w:t>
      </w:r>
      <w:r w:rsidRPr="000C5A1B">
        <w:t xml:space="preserve"> Base de Datos.]</w:t>
      </w:r>
    </w:p>
    <w:p w14:paraId="7DA68B16" w14:textId="77777777" w:rsidR="00C00A70" w:rsidRDefault="00C00A70" w:rsidP="00536A3D">
      <w:pPr>
        <w:pStyle w:val="PSI-Comentario"/>
      </w:pPr>
    </w:p>
    <w:p w14:paraId="7932C19A" w14:textId="77777777" w:rsidR="00C00A70" w:rsidRPr="00C37985" w:rsidRDefault="00C00A70" w:rsidP="00536A3D">
      <w:pPr>
        <w:pStyle w:val="PSI-Comentario"/>
      </w:pPr>
    </w:p>
    <w:sectPr w:rsidR="00C00A70" w:rsidRPr="00C37985" w:rsidSect="0092483A">
      <w:headerReference w:type="default" r:id="rId16"/>
      <w:footerReference w:type="default" r:id="rId17"/>
      <w:pgSz w:w="11906" w:h="16838"/>
      <w:pgMar w:top="1535" w:right="1701" w:bottom="1417" w:left="1701" w:header="567" w:footer="5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3D14" w14:textId="77777777" w:rsidR="00726DE8" w:rsidRDefault="00726DE8" w:rsidP="00C94FBE">
      <w:pPr>
        <w:spacing w:before="0" w:line="240" w:lineRule="auto"/>
      </w:pPr>
      <w:r>
        <w:separator/>
      </w:r>
    </w:p>
    <w:p w14:paraId="57020C4B" w14:textId="77777777" w:rsidR="00726DE8" w:rsidRDefault="00726DE8"/>
  </w:endnote>
  <w:endnote w:type="continuationSeparator" w:id="0">
    <w:p w14:paraId="50864413" w14:textId="77777777" w:rsidR="00726DE8" w:rsidRDefault="00726DE8" w:rsidP="00C94FBE">
      <w:pPr>
        <w:spacing w:before="0" w:line="240" w:lineRule="auto"/>
      </w:pPr>
      <w:r>
        <w:continuationSeparator/>
      </w:r>
    </w:p>
    <w:p w14:paraId="49EE6398" w14:textId="77777777" w:rsidR="00726DE8" w:rsidRDefault="00726D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charset w:val="00"/>
    <w:family w:val="swiss"/>
    <w:pitch w:val="variable"/>
    <w:sig w:usb0="E7002EFF" w:usb1="D200FDFF" w:usb2="0A042029" w:usb3="00000000" w:csb0="8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EFEF0" w14:textId="33B656E5" w:rsidR="00D255E1" w:rsidRDefault="00000000" w:rsidP="000F4F97">
    <w:pPr>
      <w:tabs>
        <w:tab w:val="center" w:pos="4252"/>
      </w:tabs>
    </w:pPr>
    <w:sdt>
      <w:sdtPr>
        <w:alias w:val="Compañía"/>
        <w:id w:val="3709535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511806">
          <w:t>Secretaría Académica</w:t>
        </w:r>
      </w:sdtContent>
    </w:sdt>
    <w:r w:rsidR="00511806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76672" behindDoc="0" locked="0" layoutInCell="0" allowOverlap="1" wp14:anchorId="6725A12B" wp14:editId="01D06B7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39990" cy="809625"/>
              <wp:effectExtent l="9525" t="0" r="13335" b="4445"/>
              <wp:wrapNone/>
              <wp:docPr id="73841454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539990" cy="809625"/>
                        <a:chOff x="8" y="9"/>
                        <a:chExt cx="15823" cy="1439"/>
                      </a:xfrm>
                    </wpg:grpSpPr>
                    <wps:wsp>
                      <wps:cNvPr id="1667223492" name="AutoShape 28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4541927" name="Rectangle 29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1B00CB6D" id="Group 27" o:spid="_x0000_s1026" style="position:absolute;margin-left:0;margin-top:0;width:593.7pt;height:63.75pt;flip:y;z-index:251676672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" strokecolor="#31849b [2408]"/>
              <v:rect id="Rectangle 29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" filled="f" stroked="f"/>
              <w10:wrap anchorx="page" anchory="page"/>
            </v:group>
          </w:pict>
        </mc:Fallback>
      </mc:AlternateContent>
    </w:r>
    <w:r w:rsidR="00511806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9A4ECBA" wp14:editId="0D34DEA3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793115"/>
              <wp:effectExtent l="6350" t="5080" r="7620" b="11430"/>
              <wp:wrapNone/>
              <wp:docPr id="165870535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311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0899A2D7" id="Rectangle 26" o:spid="_x0000_s1026" style="position:absolute;margin-left:0;margin-top:0;width:7.15pt;height:62.45pt;z-index:251675648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" fillcolor="#4bacc6 [3208]" strokecolor="#205867 [1608]">
              <w10:wrap anchorx="margin" anchory="page"/>
            </v:rect>
          </w:pict>
        </mc:Fallback>
      </mc:AlternateContent>
    </w:r>
    <w:sdt>
      <w:sdtPr>
        <w:id w:val="3709536"/>
        <w:docPartObj>
          <w:docPartGallery w:val="Page Numbers (Top of Page)"/>
          <w:docPartUnique/>
        </w:docPartObj>
      </w:sdtPr>
      <w:sdtContent>
        <w:r w:rsidR="00DD5A70">
          <w:tab/>
        </w:r>
        <w:r w:rsidR="00DD5A70">
          <w:tab/>
        </w:r>
        <w:r w:rsidR="00DD5A70">
          <w:tab/>
        </w:r>
        <w:r w:rsidR="00DD5A70">
          <w:tab/>
        </w:r>
        <w:r w:rsidR="00DD5A70" w:rsidRPr="00DD5A70">
          <w:rPr>
            <w:rFonts w:asciiTheme="majorHAnsi" w:hAnsiTheme="majorHAnsi" w:cstheme="majorHAnsi"/>
          </w:rPr>
          <w:t xml:space="preserve">Página </w:t>
        </w:r>
        <w:r w:rsidR="00E1375F" w:rsidRPr="00DD5A70">
          <w:rPr>
            <w:rFonts w:asciiTheme="majorHAnsi" w:hAnsiTheme="majorHAnsi" w:cstheme="majorHAnsi"/>
          </w:rPr>
          <w:fldChar w:fldCharType="begin"/>
        </w:r>
        <w:r w:rsidR="00DD5A70" w:rsidRPr="00DD5A70">
          <w:rPr>
            <w:rFonts w:asciiTheme="majorHAnsi" w:hAnsiTheme="majorHAnsi" w:cstheme="majorHAnsi"/>
          </w:rPr>
          <w:instrText xml:space="preserve"> PAGE </w:instrText>
        </w:r>
        <w:r w:rsidR="00E1375F" w:rsidRPr="00DD5A70">
          <w:rPr>
            <w:rFonts w:asciiTheme="majorHAnsi" w:hAnsiTheme="majorHAnsi" w:cstheme="majorHAnsi"/>
          </w:rPr>
          <w:fldChar w:fldCharType="separate"/>
        </w:r>
        <w:r w:rsidR="0052352E">
          <w:rPr>
            <w:rFonts w:asciiTheme="majorHAnsi" w:hAnsiTheme="majorHAnsi" w:cstheme="majorHAnsi"/>
            <w:noProof/>
          </w:rPr>
          <w:t>2</w:t>
        </w:r>
        <w:r w:rsidR="00E1375F" w:rsidRPr="00DD5A70">
          <w:rPr>
            <w:rFonts w:asciiTheme="majorHAnsi" w:hAnsiTheme="majorHAnsi" w:cstheme="majorHAnsi"/>
          </w:rPr>
          <w:fldChar w:fldCharType="end"/>
        </w:r>
        <w:r w:rsidR="00DD5A70" w:rsidRPr="00DD5A70">
          <w:rPr>
            <w:rFonts w:asciiTheme="majorHAnsi" w:hAnsiTheme="majorHAnsi" w:cstheme="majorHAnsi"/>
          </w:rPr>
          <w:t xml:space="preserve"> de </w:t>
        </w:r>
        <w:r w:rsidR="00E1375F" w:rsidRPr="00DD5A70">
          <w:rPr>
            <w:rFonts w:asciiTheme="majorHAnsi" w:hAnsiTheme="majorHAnsi" w:cstheme="majorHAnsi"/>
          </w:rPr>
          <w:fldChar w:fldCharType="begin"/>
        </w:r>
        <w:r w:rsidR="00DD5A70" w:rsidRPr="00DD5A70">
          <w:rPr>
            <w:rFonts w:asciiTheme="majorHAnsi" w:hAnsiTheme="majorHAnsi" w:cstheme="majorHAnsi"/>
          </w:rPr>
          <w:instrText xml:space="preserve"> NUMPAGES  </w:instrText>
        </w:r>
        <w:r w:rsidR="00E1375F" w:rsidRPr="00DD5A70">
          <w:rPr>
            <w:rFonts w:asciiTheme="majorHAnsi" w:hAnsiTheme="majorHAnsi" w:cstheme="majorHAnsi"/>
          </w:rPr>
          <w:fldChar w:fldCharType="separate"/>
        </w:r>
        <w:r w:rsidR="0052352E">
          <w:rPr>
            <w:rFonts w:asciiTheme="majorHAnsi" w:hAnsiTheme="majorHAnsi" w:cstheme="majorHAnsi"/>
            <w:noProof/>
          </w:rPr>
          <w:t>12</w:t>
        </w:r>
        <w:r w:rsidR="00E1375F" w:rsidRPr="00DD5A70">
          <w:rPr>
            <w:rFonts w:asciiTheme="majorHAnsi" w:hAnsiTheme="majorHAnsi" w:cstheme="majorHAnsi"/>
          </w:rPr>
          <w:fldChar w:fldCharType="end"/>
        </w:r>
      </w:sdtContent>
    </w:sdt>
    <w:r w:rsidR="00511806"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71A69F2" wp14:editId="37E98132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0805" cy="793115"/>
              <wp:effectExtent l="9525" t="5080" r="13970" b="11430"/>
              <wp:wrapNone/>
              <wp:docPr id="475007022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311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53141AE3" id="Rectangle 11" o:spid="_x0000_s1026" style="position:absolute;margin-left:0;margin-top:0;width:7.15pt;height:62.45pt;z-index:25167052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" fillcolor="#4bacc6 [3208]" strokecolor="#205867 [1608]">
              <w10:wrap anchorx="margin" anchory="page"/>
            </v:rect>
          </w:pict>
        </mc:Fallback>
      </mc:AlternateContent>
    </w:r>
  </w:p>
  <w:sdt>
    <w:sdtPr>
      <w:alias w:val="Autor"/>
      <w:id w:val="10350663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817342D" w14:textId="5FE460F6" w:rsidR="0092483A" w:rsidRDefault="00511806" w:rsidP="0092483A">
        <w:pPr>
          <w:tabs>
            <w:tab w:val="center" w:pos="4252"/>
          </w:tabs>
          <w:spacing w:before="0"/>
        </w:pPr>
        <w:r>
          <w:t>Santillán Lucas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5FDDB" w14:textId="77777777" w:rsidR="00726DE8" w:rsidRDefault="00726DE8" w:rsidP="00C94FBE">
      <w:pPr>
        <w:spacing w:before="0" w:line="240" w:lineRule="auto"/>
      </w:pPr>
      <w:r>
        <w:separator/>
      </w:r>
    </w:p>
    <w:p w14:paraId="72989033" w14:textId="77777777" w:rsidR="00726DE8" w:rsidRDefault="00726DE8"/>
  </w:footnote>
  <w:footnote w:type="continuationSeparator" w:id="0">
    <w:p w14:paraId="0BE3353C" w14:textId="77777777" w:rsidR="00726DE8" w:rsidRDefault="00726DE8" w:rsidP="00C94FBE">
      <w:pPr>
        <w:spacing w:before="0" w:line="240" w:lineRule="auto"/>
      </w:pPr>
      <w:r>
        <w:continuationSeparator/>
      </w:r>
    </w:p>
    <w:p w14:paraId="267E05FB" w14:textId="77777777" w:rsidR="00726DE8" w:rsidRDefault="00726D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alias w:val="Título"/>
      <w:id w:val="11545881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341D4B1" w14:textId="77777777" w:rsidR="000F4F97" w:rsidRDefault="000C5A1B">
        <w:pPr>
          <w:pStyle w:val="Encabezado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  <w:lang w:val="es-AR"/>
          </w:rPr>
          <w:t>Modelo de Datos</w:t>
        </w:r>
      </w:p>
    </w:sdtContent>
  </w:sdt>
  <w:p w14:paraId="7F8953E0" w14:textId="7C643503" w:rsidR="00D255E1" w:rsidRPr="000F4F97" w:rsidRDefault="002145E7" w:rsidP="000F4F97">
    <w:pPr>
      <w:pStyle w:val="Encabezado"/>
      <w:tabs>
        <w:tab w:val="clear" w:pos="4252"/>
        <w:tab w:val="clear" w:pos="8504"/>
        <w:tab w:val="left" w:pos="7740"/>
      </w:tabs>
      <w:ind w:left="0" w:firstLine="0"/>
      <w:rPr>
        <w:rFonts w:asciiTheme="majorHAnsi" w:eastAsiaTheme="majorEastAsia" w:hAnsiTheme="majorHAnsi" w:cstheme="majorBidi"/>
        <w:szCs w:val="36"/>
      </w:rPr>
    </w:pPr>
    <w:r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84864" behindDoc="0" locked="0" layoutInCell="1" allowOverlap="1" wp14:anchorId="2A59059D" wp14:editId="34392EF4">
          <wp:simplePos x="0" y="0"/>
          <wp:positionH relativeFrom="margin">
            <wp:posOffset>5213985</wp:posOffset>
          </wp:positionH>
          <wp:positionV relativeFrom="margin">
            <wp:posOffset>-836930</wp:posOffset>
          </wp:positionV>
          <wp:extent cx="669290" cy="669290"/>
          <wp:effectExtent l="0" t="0" r="0" b="0"/>
          <wp:wrapSquare wrapText="bothSides"/>
          <wp:docPr id="6" name="0 Imagen" descr="psi-negr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si-negr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483A"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82816" behindDoc="0" locked="0" layoutInCell="1" allowOverlap="1" wp14:anchorId="10CB1518" wp14:editId="59F4F403">
          <wp:simplePos x="0" y="0"/>
          <wp:positionH relativeFrom="margin">
            <wp:posOffset>-470535</wp:posOffset>
          </wp:positionH>
          <wp:positionV relativeFrom="margin">
            <wp:posOffset>-860425</wp:posOffset>
          </wp:positionV>
          <wp:extent cx="425450" cy="666750"/>
          <wp:effectExtent l="19050" t="0" r="0" b="0"/>
          <wp:wrapSquare wrapText="bothSides"/>
          <wp:docPr id="3" name="1 Imagen" descr="UNP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PA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11806">
      <w:rPr>
        <w:rFonts w:asciiTheme="majorHAnsi" w:eastAsiaTheme="majorEastAsia" w:hAnsiTheme="majorHAnsi" w:cstheme="majorBidi"/>
        <w:noProof/>
        <w:szCs w:val="36"/>
        <w:lang w:eastAsia="es-E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541FD12" wp14:editId="779DD0E7">
              <wp:simplePos x="0" y="0"/>
              <wp:positionH relativeFrom="leftMargin">
                <wp:posOffset>494030</wp:posOffset>
              </wp:positionH>
              <wp:positionV relativeFrom="page">
                <wp:posOffset>0</wp:posOffset>
              </wp:positionV>
              <wp:extent cx="90805" cy="789305"/>
              <wp:effectExtent l="6985" t="9525" r="6985" b="10795"/>
              <wp:wrapNone/>
              <wp:docPr id="410347414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8930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5C0FB44A" id="Rectangle 41" o:spid="_x0000_s1026" style="position:absolute;margin-left:38.9pt;margin-top:0;width:7.15pt;height:62.15pt;z-index:251680768;visibility:visible;mso-wrap-style:square;mso-width-percent:0;mso-height-percent:90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" fillcolor="#4bacc6 [3208]" strokecolor="#205867 [1608]">
              <w10:wrap anchorx="margin" anchory="page"/>
            </v:rect>
          </w:pict>
        </mc:Fallback>
      </mc:AlternateContent>
    </w:r>
    <w:r w:rsidR="00511806">
      <w:rPr>
        <w:rFonts w:asciiTheme="majorHAnsi" w:eastAsiaTheme="majorEastAsia" w:hAnsiTheme="majorHAnsi" w:cstheme="majorBidi"/>
        <w:noProof/>
        <w:szCs w:val="36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F96572E" wp14:editId="5B8860A2">
              <wp:simplePos x="0" y="0"/>
              <wp:positionH relativeFrom="leftMargin">
                <wp:posOffset>6974840</wp:posOffset>
              </wp:positionH>
              <wp:positionV relativeFrom="page">
                <wp:posOffset>0</wp:posOffset>
              </wp:positionV>
              <wp:extent cx="90805" cy="789940"/>
              <wp:effectExtent l="5080" t="9525" r="8890" b="10160"/>
              <wp:wrapNone/>
              <wp:docPr id="774887993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8994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5F9B6BF7" id="Rectangle 34" o:spid="_x0000_s1026" style="position:absolute;margin-left:549.2pt;margin-top:0;width:7.15pt;height:62.2pt;z-index:251678720;visibility:visible;mso-wrap-style:square;mso-width-percent:0;mso-height-percent:90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" fillcolor="#4bacc6 [3208]" strokecolor="#205867 [1608]">
              <w10:wrap anchorx="margin" anchory="page"/>
            </v:rect>
          </w:pict>
        </mc:Fallback>
      </mc:AlternateContent>
    </w:r>
    <w:r w:rsidR="00511806">
      <w:rPr>
        <w:rFonts w:asciiTheme="majorHAnsi" w:eastAsiaTheme="majorEastAsia" w:hAnsiTheme="majorHAnsi" w:cstheme="majorBidi"/>
        <w:noProof/>
        <w:szCs w:val="36"/>
        <w:lang w:eastAsia="es-ES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759B7007" wp14:editId="65C68A4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37450" cy="815340"/>
              <wp:effectExtent l="9525" t="0" r="6350" b="3810"/>
              <wp:wrapNone/>
              <wp:docPr id="511046367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7450" cy="815340"/>
                        <a:chOff x="8" y="9"/>
                        <a:chExt cx="15823" cy="1439"/>
                      </a:xfrm>
                    </wpg:grpSpPr>
                    <wps:wsp>
                      <wps:cNvPr id="965117008" name="AutoShape 3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13736706" name="Rectangle 3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5AC5BC1" id="Group 35" o:spid="_x0000_s1026" style="position:absolute;margin-left:0;margin-top:0;width:593.5pt;height:64.2pt;z-index:251679744;mso-width-percent:1000;mso-position-horizontal:center;mso-position-horizontal-relative:page;mso-position-vertical:top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" strokecolor="#31849b [2408]"/>
              <v:rect id="Rectangle 3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" filled="f" stroked="f"/>
              <w10:wrap anchorx="page" anchory="page"/>
            </v:group>
          </w:pict>
        </mc:Fallback>
      </mc:AlternateContent>
    </w:r>
    <w:sdt>
      <w:sdtPr>
        <w:rPr>
          <w:rFonts w:asciiTheme="majorHAnsi" w:eastAsiaTheme="majorEastAsia" w:hAnsiTheme="majorHAnsi" w:cstheme="majorBidi"/>
          <w:szCs w:val="36"/>
        </w:rPr>
        <w:alias w:val="Subtítulo"/>
        <w:id w:val="1154588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511806">
          <w:rPr>
            <w:rFonts w:asciiTheme="majorHAnsi" w:eastAsiaTheme="majorEastAsia" w:hAnsiTheme="majorHAnsi" w:cstheme="majorBidi"/>
            <w:szCs w:val="36"/>
          </w:rPr>
          <w:t>eGraduados</w:t>
        </w:r>
      </w:sdtContent>
    </w:sdt>
    <w:r w:rsidR="000F4F97">
      <w:rPr>
        <w:rFonts w:asciiTheme="majorHAnsi" w:eastAsiaTheme="majorEastAsia" w:hAnsiTheme="majorHAnsi" w:cstheme="majorBidi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04"/>
    <w:multiLevelType w:val="multilevel"/>
    <w:tmpl w:val="796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3591150"/>
    <w:multiLevelType w:val="multilevel"/>
    <w:tmpl w:val="C7D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C450D"/>
    <w:multiLevelType w:val="hybridMultilevel"/>
    <w:tmpl w:val="8D1847A2"/>
    <w:lvl w:ilvl="0" w:tplc="BA6077CA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265632F6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7DAA5CC0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CE08C850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5FFC99F8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6CA0C3BC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A142E5EE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6E2E3214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94529AD8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6" w15:restartNumberingAfterBreak="0">
    <w:nsid w:val="1DAB5759"/>
    <w:multiLevelType w:val="multilevel"/>
    <w:tmpl w:val="9648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F5799"/>
    <w:multiLevelType w:val="hybridMultilevel"/>
    <w:tmpl w:val="B8F40458"/>
    <w:lvl w:ilvl="0" w:tplc="0C0A0001">
      <w:start w:val="1"/>
      <w:numFmt w:val="decimal"/>
      <w:lvlText w:val="%1."/>
      <w:lvlJc w:val="left"/>
      <w:pPr>
        <w:ind w:left="720" w:hanging="360"/>
      </w:pPr>
    </w:lvl>
    <w:lvl w:ilvl="1" w:tplc="0C0A0003" w:tentative="1">
      <w:start w:val="1"/>
      <w:numFmt w:val="lowerLetter"/>
      <w:lvlText w:val="%2."/>
      <w:lvlJc w:val="left"/>
      <w:pPr>
        <w:ind w:left="1440" w:hanging="360"/>
      </w:pPr>
    </w:lvl>
    <w:lvl w:ilvl="2" w:tplc="0C0A0005" w:tentative="1">
      <w:start w:val="1"/>
      <w:numFmt w:val="lowerRoman"/>
      <w:lvlText w:val="%3."/>
      <w:lvlJc w:val="right"/>
      <w:pPr>
        <w:ind w:left="2160" w:hanging="180"/>
      </w:pPr>
    </w:lvl>
    <w:lvl w:ilvl="3" w:tplc="0C0A0001" w:tentative="1">
      <w:start w:val="1"/>
      <w:numFmt w:val="decimal"/>
      <w:lvlText w:val="%4."/>
      <w:lvlJc w:val="left"/>
      <w:pPr>
        <w:ind w:left="2880" w:hanging="360"/>
      </w:pPr>
    </w:lvl>
    <w:lvl w:ilvl="4" w:tplc="0C0A0003" w:tentative="1">
      <w:start w:val="1"/>
      <w:numFmt w:val="lowerLetter"/>
      <w:lvlText w:val="%5."/>
      <w:lvlJc w:val="left"/>
      <w:pPr>
        <w:ind w:left="3600" w:hanging="360"/>
      </w:pPr>
    </w:lvl>
    <w:lvl w:ilvl="5" w:tplc="0C0A0005" w:tentative="1">
      <w:start w:val="1"/>
      <w:numFmt w:val="lowerRoman"/>
      <w:lvlText w:val="%6."/>
      <w:lvlJc w:val="right"/>
      <w:pPr>
        <w:ind w:left="4320" w:hanging="180"/>
      </w:pPr>
    </w:lvl>
    <w:lvl w:ilvl="6" w:tplc="0C0A0001" w:tentative="1">
      <w:start w:val="1"/>
      <w:numFmt w:val="decimal"/>
      <w:lvlText w:val="%7."/>
      <w:lvlJc w:val="left"/>
      <w:pPr>
        <w:ind w:left="5040" w:hanging="360"/>
      </w:pPr>
    </w:lvl>
    <w:lvl w:ilvl="7" w:tplc="0C0A0003" w:tentative="1">
      <w:start w:val="1"/>
      <w:numFmt w:val="lowerLetter"/>
      <w:lvlText w:val="%8."/>
      <w:lvlJc w:val="left"/>
      <w:pPr>
        <w:ind w:left="5760" w:hanging="360"/>
      </w:pPr>
    </w:lvl>
    <w:lvl w:ilvl="8" w:tplc="0C0A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46D8D"/>
    <w:multiLevelType w:val="multilevel"/>
    <w:tmpl w:val="06F4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758E7"/>
    <w:multiLevelType w:val="multilevel"/>
    <w:tmpl w:val="B48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036EC"/>
    <w:multiLevelType w:val="hybridMultilevel"/>
    <w:tmpl w:val="BDFE724A"/>
    <w:lvl w:ilvl="0" w:tplc="5E8E03B8">
      <w:start w:val="1"/>
      <w:numFmt w:val="decimal"/>
      <w:lvlText w:val="%1."/>
      <w:lvlJc w:val="left"/>
      <w:pPr>
        <w:ind w:left="360" w:hanging="360"/>
      </w:pPr>
    </w:lvl>
    <w:lvl w:ilvl="1" w:tplc="F990A722" w:tentative="1">
      <w:start w:val="1"/>
      <w:numFmt w:val="lowerLetter"/>
      <w:lvlText w:val="%2."/>
      <w:lvlJc w:val="left"/>
      <w:pPr>
        <w:ind w:left="1440" w:hanging="360"/>
      </w:pPr>
    </w:lvl>
    <w:lvl w:ilvl="2" w:tplc="756C1460" w:tentative="1">
      <w:start w:val="1"/>
      <w:numFmt w:val="lowerRoman"/>
      <w:lvlText w:val="%3."/>
      <w:lvlJc w:val="right"/>
      <w:pPr>
        <w:ind w:left="2160" w:hanging="180"/>
      </w:pPr>
    </w:lvl>
    <w:lvl w:ilvl="3" w:tplc="153E6918" w:tentative="1">
      <w:start w:val="1"/>
      <w:numFmt w:val="decimal"/>
      <w:lvlText w:val="%4."/>
      <w:lvlJc w:val="left"/>
      <w:pPr>
        <w:ind w:left="2880" w:hanging="360"/>
      </w:pPr>
    </w:lvl>
    <w:lvl w:ilvl="4" w:tplc="5E36956C" w:tentative="1">
      <w:start w:val="1"/>
      <w:numFmt w:val="lowerLetter"/>
      <w:lvlText w:val="%5."/>
      <w:lvlJc w:val="left"/>
      <w:pPr>
        <w:ind w:left="3600" w:hanging="360"/>
      </w:pPr>
    </w:lvl>
    <w:lvl w:ilvl="5" w:tplc="D3144174" w:tentative="1">
      <w:start w:val="1"/>
      <w:numFmt w:val="lowerRoman"/>
      <w:lvlText w:val="%6."/>
      <w:lvlJc w:val="right"/>
      <w:pPr>
        <w:ind w:left="4320" w:hanging="180"/>
      </w:pPr>
    </w:lvl>
    <w:lvl w:ilvl="6" w:tplc="52EC7DCE" w:tentative="1">
      <w:start w:val="1"/>
      <w:numFmt w:val="decimal"/>
      <w:lvlText w:val="%7."/>
      <w:lvlJc w:val="left"/>
      <w:pPr>
        <w:ind w:left="5040" w:hanging="360"/>
      </w:pPr>
    </w:lvl>
    <w:lvl w:ilvl="7" w:tplc="D15C2CD6" w:tentative="1">
      <w:start w:val="1"/>
      <w:numFmt w:val="lowerLetter"/>
      <w:lvlText w:val="%8."/>
      <w:lvlJc w:val="left"/>
      <w:pPr>
        <w:ind w:left="5760" w:hanging="360"/>
      </w:pPr>
    </w:lvl>
    <w:lvl w:ilvl="8" w:tplc="8FA414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22BDB"/>
    <w:multiLevelType w:val="multilevel"/>
    <w:tmpl w:val="4DD2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F1126"/>
    <w:multiLevelType w:val="multilevel"/>
    <w:tmpl w:val="484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1778C"/>
    <w:multiLevelType w:val="singleLevel"/>
    <w:tmpl w:val="C966EFC0"/>
    <w:lvl w:ilvl="0">
      <w:start w:val="1"/>
      <w:numFmt w:val="none"/>
      <w:lvlText w:val=""/>
      <w:legacy w:legacy="1" w:legacySpace="120" w:legacyIndent="357"/>
      <w:lvlJc w:val="left"/>
      <w:pPr>
        <w:ind w:left="357" w:hanging="357"/>
      </w:pPr>
      <w:rPr>
        <w:rFonts w:ascii="Wingdings" w:hAnsi="Wingdings" w:hint="default"/>
      </w:rPr>
    </w:lvl>
  </w:abstractNum>
  <w:abstractNum w:abstractNumId="14" w15:restartNumberingAfterBreak="0">
    <w:nsid w:val="708E589C"/>
    <w:multiLevelType w:val="multilevel"/>
    <w:tmpl w:val="381042D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7DD64906"/>
    <w:multiLevelType w:val="hybridMultilevel"/>
    <w:tmpl w:val="795E7434"/>
    <w:lvl w:ilvl="0" w:tplc="13B201BE">
      <w:start w:val="1"/>
      <w:numFmt w:val="bullet"/>
      <w:pStyle w:val="PSI-ComentarioVieta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36FE28D0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F6164C36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12D0FB2A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38D009B8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3A4A9F84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36F23D92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5CCED5F8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3FA29C36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num w:numId="1" w16cid:durableId="885262341">
    <w:abstractNumId w:val="7"/>
  </w:num>
  <w:num w:numId="2" w16cid:durableId="507254543">
    <w:abstractNumId w:val="10"/>
  </w:num>
  <w:num w:numId="3" w16cid:durableId="842168027">
    <w:abstractNumId w:val="10"/>
  </w:num>
  <w:num w:numId="4" w16cid:durableId="210844891">
    <w:abstractNumId w:val="10"/>
  </w:num>
  <w:num w:numId="5" w16cid:durableId="1632636258">
    <w:abstractNumId w:val="1"/>
  </w:num>
  <w:num w:numId="6" w16cid:durableId="1152450717">
    <w:abstractNumId w:val="2"/>
  </w:num>
  <w:num w:numId="7" w16cid:durableId="380636439">
    <w:abstractNumId w:val="3"/>
  </w:num>
  <w:num w:numId="8" w16cid:durableId="2040622657">
    <w:abstractNumId w:val="0"/>
  </w:num>
  <w:num w:numId="9" w16cid:durableId="1542866437">
    <w:abstractNumId w:val="14"/>
  </w:num>
  <w:num w:numId="10" w16cid:durableId="1161391446">
    <w:abstractNumId w:val="15"/>
  </w:num>
  <w:num w:numId="11" w16cid:durableId="1047144582">
    <w:abstractNumId w:val="5"/>
  </w:num>
  <w:num w:numId="12" w16cid:durableId="803085898">
    <w:abstractNumId w:val="13"/>
  </w:num>
  <w:num w:numId="13" w16cid:durableId="1364134940">
    <w:abstractNumId w:val="9"/>
  </w:num>
  <w:num w:numId="14" w16cid:durableId="686834017">
    <w:abstractNumId w:val="8"/>
  </w:num>
  <w:num w:numId="15" w16cid:durableId="1579628570">
    <w:abstractNumId w:val="4"/>
  </w:num>
  <w:num w:numId="16" w16cid:durableId="882056189">
    <w:abstractNumId w:val="12"/>
  </w:num>
  <w:num w:numId="17" w16cid:durableId="2144497060">
    <w:abstractNumId w:val="11"/>
  </w:num>
  <w:num w:numId="18" w16cid:durableId="459610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4bacc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06"/>
    <w:rsid w:val="00011BED"/>
    <w:rsid w:val="00017EFE"/>
    <w:rsid w:val="000279E1"/>
    <w:rsid w:val="000415FF"/>
    <w:rsid w:val="00045838"/>
    <w:rsid w:val="00045F1A"/>
    <w:rsid w:val="00072689"/>
    <w:rsid w:val="00087F53"/>
    <w:rsid w:val="00092BC0"/>
    <w:rsid w:val="000A0FE7"/>
    <w:rsid w:val="000B4B51"/>
    <w:rsid w:val="000C4C42"/>
    <w:rsid w:val="000C4E31"/>
    <w:rsid w:val="000C5A1B"/>
    <w:rsid w:val="000D4C6E"/>
    <w:rsid w:val="000E6AD4"/>
    <w:rsid w:val="000F0E00"/>
    <w:rsid w:val="000F1888"/>
    <w:rsid w:val="000F4F97"/>
    <w:rsid w:val="000F79DF"/>
    <w:rsid w:val="00101C4D"/>
    <w:rsid w:val="0010416D"/>
    <w:rsid w:val="001117D6"/>
    <w:rsid w:val="001163FF"/>
    <w:rsid w:val="0012205F"/>
    <w:rsid w:val="0013599F"/>
    <w:rsid w:val="001410A7"/>
    <w:rsid w:val="00143435"/>
    <w:rsid w:val="00144AE4"/>
    <w:rsid w:val="00150702"/>
    <w:rsid w:val="00176CB5"/>
    <w:rsid w:val="00183953"/>
    <w:rsid w:val="00185A46"/>
    <w:rsid w:val="00191198"/>
    <w:rsid w:val="001950C8"/>
    <w:rsid w:val="00195934"/>
    <w:rsid w:val="001A2EE6"/>
    <w:rsid w:val="001C27FD"/>
    <w:rsid w:val="001C6104"/>
    <w:rsid w:val="001C799E"/>
    <w:rsid w:val="001F5F92"/>
    <w:rsid w:val="0020621B"/>
    <w:rsid w:val="002119FF"/>
    <w:rsid w:val="002145E7"/>
    <w:rsid w:val="00217A70"/>
    <w:rsid w:val="00222AA1"/>
    <w:rsid w:val="00224B75"/>
    <w:rsid w:val="00236164"/>
    <w:rsid w:val="00251E3D"/>
    <w:rsid w:val="0025469E"/>
    <w:rsid w:val="002548A5"/>
    <w:rsid w:val="00260F53"/>
    <w:rsid w:val="00266C42"/>
    <w:rsid w:val="002879A2"/>
    <w:rsid w:val="00295CA9"/>
    <w:rsid w:val="002A41AA"/>
    <w:rsid w:val="002B506A"/>
    <w:rsid w:val="002B5AF9"/>
    <w:rsid w:val="002D0CCB"/>
    <w:rsid w:val="002D57DA"/>
    <w:rsid w:val="002E0AB6"/>
    <w:rsid w:val="002E7874"/>
    <w:rsid w:val="002F1461"/>
    <w:rsid w:val="002F6293"/>
    <w:rsid w:val="00302798"/>
    <w:rsid w:val="003130E3"/>
    <w:rsid w:val="003149A1"/>
    <w:rsid w:val="00344258"/>
    <w:rsid w:val="003560F2"/>
    <w:rsid w:val="00360FDB"/>
    <w:rsid w:val="00363FD1"/>
    <w:rsid w:val="003803CC"/>
    <w:rsid w:val="00386540"/>
    <w:rsid w:val="003973B3"/>
    <w:rsid w:val="003B683A"/>
    <w:rsid w:val="003B7F1F"/>
    <w:rsid w:val="003C54B1"/>
    <w:rsid w:val="003E12FE"/>
    <w:rsid w:val="003E74FD"/>
    <w:rsid w:val="0040066E"/>
    <w:rsid w:val="004525FF"/>
    <w:rsid w:val="004807AF"/>
    <w:rsid w:val="00493288"/>
    <w:rsid w:val="004A54C8"/>
    <w:rsid w:val="004C5D7E"/>
    <w:rsid w:val="004D45CD"/>
    <w:rsid w:val="004D5185"/>
    <w:rsid w:val="004E4935"/>
    <w:rsid w:val="004F4D25"/>
    <w:rsid w:val="005017FA"/>
    <w:rsid w:val="005046A5"/>
    <w:rsid w:val="00504A67"/>
    <w:rsid w:val="00506E51"/>
    <w:rsid w:val="00511806"/>
    <w:rsid w:val="00511D9A"/>
    <w:rsid w:val="00515617"/>
    <w:rsid w:val="0052352E"/>
    <w:rsid w:val="00536A3D"/>
    <w:rsid w:val="00551C63"/>
    <w:rsid w:val="00564033"/>
    <w:rsid w:val="00566CAB"/>
    <w:rsid w:val="00570F4F"/>
    <w:rsid w:val="00571137"/>
    <w:rsid w:val="00581D90"/>
    <w:rsid w:val="005857BB"/>
    <w:rsid w:val="00594898"/>
    <w:rsid w:val="00597A23"/>
    <w:rsid w:val="005A0664"/>
    <w:rsid w:val="005A301A"/>
    <w:rsid w:val="005A52A2"/>
    <w:rsid w:val="005B6373"/>
    <w:rsid w:val="005E76A4"/>
    <w:rsid w:val="005F133C"/>
    <w:rsid w:val="005F5429"/>
    <w:rsid w:val="005F60BA"/>
    <w:rsid w:val="006124BF"/>
    <w:rsid w:val="00616A6E"/>
    <w:rsid w:val="006919D5"/>
    <w:rsid w:val="006A04D2"/>
    <w:rsid w:val="006A1365"/>
    <w:rsid w:val="006A2495"/>
    <w:rsid w:val="006B3371"/>
    <w:rsid w:val="006B35D9"/>
    <w:rsid w:val="006D7DDE"/>
    <w:rsid w:val="006F5AE1"/>
    <w:rsid w:val="006F62D8"/>
    <w:rsid w:val="00700B05"/>
    <w:rsid w:val="0070494E"/>
    <w:rsid w:val="00705C02"/>
    <w:rsid w:val="00706A07"/>
    <w:rsid w:val="00711DF8"/>
    <w:rsid w:val="00723B0C"/>
    <w:rsid w:val="00726DE8"/>
    <w:rsid w:val="007447BE"/>
    <w:rsid w:val="00751361"/>
    <w:rsid w:val="00774ECE"/>
    <w:rsid w:val="00782498"/>
    <w:rsid w:val="007A33C6"/>
    <w:rsid w:val="007B151B"/>
    <w:rsid w:val="007B2E53"/>
    <w:rsid w:val="007C742C"/>
    <w:rsid w:val="007D7477"/>
    <w:rsid w:val="007E66A5"/>
    <w:rsid w:val="007F38C0"/>
    <w:rsid w:val="00801130"/>
    <w:rsid w:val="00816B5F"/>
    <w:rsid w:val="00817955"/>
    <w:rsid w:val="00822C20"/>
    <w:rsid w:val="008363F5"/>
    <w:rsid w:val="00842D1E"/>
    <w:rsid w:val="0084706A"/>
    <w:rsid w:val="008539BD"/>
    <w:rsid w:val="00861B8F"/>
    <w:rsid w:val="008652EE"/>
    <w:rsid w:val="00866124"/>
    <w:rsid w:val="00866435"/>
    <w:rsid w:val="00867DE9"/>
    <w:rsid w:val="00870574"/>
    <w:rsid w:val="008844CD"/>
    <w:rsid w:val="00885BB2"/>
    <w:rsid w:val="008860FE"/>
    <w:rsid w:val="008970F4"/>
    <w:rsid w:val="0089787A"/>
    <w:rsid w:val="008A040A"/>
    <w:rsid w:val="008B3B0F"/>
    <w:rsid w:val="008B6C9A"/>
    <w:rsid w:val="008C36AB"/>
    <w:rsid w:val="008D7588"/>
    <w:rsid w:val="008E48FB"/>
    <w:rsid w:val="00904CB6"/>
    <w:rsid w:val="0092483A"/>
    <w:rsid w:val="00924987"/>
    <w:rsid w:val="00931895"/>
    <w:rsid w:val="00940C42"/>
    <w:rsid w:val="00942049"/>
    <w:rsid w:val="00946DDC"/>
    <w:rsid w:val="0096683E"/>
    <w:rsid w:val="009A3173"/>
    <w:rsid w:val="009D101F"/>
    <w:rsid w:val="009E25EF"/>
    <w:rsid w:val="009E4DA8"/>
    <w:rsid w:val="009F4449"/>
    <w:rsid w:val="00A0436A"/>
    <w:rsid w:val="00A12B5B"/>
    <w:rsid w:val="00A13DBA"/>
    <w:rsid w:val="00A2496D"/>
    <w:rsid w:val="00A4002B"/>
    <w:rsid w:val="00A4167C"/>
    <w:rsid w:val="00A45630"/>
    <w:rsid w:val="00A50ABB"/>
    <w:rsid w:val="00A53A7E"/>
    <w:rsid w:val="00A55B05"/>
    <w:rsid w:val="00A670E3"/>
    <w:rsid w:val="00A8070B"/>
    <w:rsid w:val="00AD0A1F"/>
    <w:rsid w:val="00AE0C53"/>
    <w:rsid w:val="00AF6C07"/>
    <w:rsid w:val="00B01480"/>
    <w:rsid w:val="00B0695A"/>
    <w:rsid w:val="00B071F2"/>
    <w:rsid w:val="00B138FE"/>
    <w:rsid w:val="00B144C2"/>
    <w:rsid w:val="00B20663"/>
    <w:rsid w:val="00B21F60"/>
    <w:rsid w:val="00B251C8"/>
    <w:rsid w:val="00B32896"/>
    <w:rsid w:val="00B36B62"/>
    <w:rsid w:val="00B77F48"/>
    <w:rsid w:val="00BA699A"/>
    <w:rsid w:val="00BB23C2"/>
    <w:rsid w:val="00BB4A41"/>
    <w:rsid w:val="00BB4D6F"/>
    <w:rsid w:val="00BB6AAE"/>
    <w:rsid w:val="00BB7855"/>
    <w:rsid w:val="00BC5404"/>
    <w:rsid w:val="00C00A70"/>
    <w:rsid w:val="00C05700"/>
    <w:rsid w:val="00C23F8C"/>
    <w:rsid w:val="00C24CDC"/>
    <w:rsid w:val="00C26C78"/>
    <w:rsid w:val="00C37985"/>
    <w:rsid w:val="00C42873"/>
    <w:rsid w:val="00C5135E"/>
    <w:rsid w:val="00C578D1"/>
    <w:rsid w:val="00C60544"/>
    <w:rsid w:val="00C7670E"/>
    <w:rsid w:val="00C872BB"/>
    <w:rsid w:val="00C94FBE"/>
    <w:rsid w:val="00C97238"/>
    <w:rsid w:val="00CA61D7"/>
    <w:rsid w:val="00CB2CC9"/>
    <w:rsid w:val="00CC5E09"/>
    <w:rsid w:val="00CC671B"/>
    <w:rsid w:val="00CD323E"/>
    <w:rsid w:val="00CE0252"/>
    <w:rsid w:val="00CE0C6E"/>
    <w:rsid w:val="00CE5F83"/>
    <w:rsid w:val="00CE7C8F"/>
    <w:rsid w:val="00CE7F5B"/>
    <w:rsid w:val="00D01B23"/>
    <w:rsid w:val="00D06E99"/>
    <w:rsid w:val="00D15FB2"/>
    <w:rsid w:val="00D255E1"/>
    <w:rsid w:val="00D4598A"/>
    <w:rsid w:val="00D649B2"/>
    <w:rsid w:val="00D657B8"/>
    <w:rsid w:val="00D80E83"/>
    <w:rsid w:val="00D935E3"/>
    <w:rsid w:val="00D93FEC"/>
    <w:rsid w:val="00DA1CEB"/>
    <w:rsid w:val="00DA284A"/>
    <w:rsid w:val="00DC1BAB"/>
    <w:rsid w:val="00DC6867"/>
    <w:rsid w:val="00DD0159"/>
    <w:rsid w:val="00DD5A70"/>
    <w:rsid w:val="00E01FEC"/>
    <w:rsid w:val="00E024D8"/>
    <w:rsid w:val="00E037C9"/>
    <w:rsid w:val="00E1375F"/>
    <w:rsid w:val="00E34178"/>
    <w:rsid w:val="00E36A01"/>
    <w:rsid w:val="00E41820"/>
    <w:rsid w:val="00E41E7A"/>
    <w:rsid w:val="00E438FE"/>
    <w:rsid w:val="00E5392A"/>
    <w:rsid w:val="00E67DB5"/>
    <w:rsid w:val="00E7708C"/>
    <w:rsid w:val="00E8096E"/>
    <w:rsid w:val="00E84E25"/>
    <w:rsid w:val="00E869EA"/>
    <w:rsid w:val="00E93312"/>
    <w:rsid w:val="00E96B2E"/>
    <w:rsid w:val="00EA155A"/>
    <w:rsid w:val="00EA7D8C"/>
    <w:rsid w:val="00EB2CE1"/>
    <w:rsid w:val="00EB5D6A"/>
    <w:rsid w:val="00ED53ED"/>
    <w:rsid w:val="00EE0084"/>
    <w:rsid w:val="00EF2CAE"/>
    <w:rsid w:val="00F045A2"/>
    <w:rsid w:val="00F163F8"/>
    <w:rsid w:val="00F23068"/>
    <w:rsid w:val="00F36808"/>
    <w:rsid w:val="00F438B1"/>
    <w:rsid w:val="00F54DA6"/>
    <w:rsid w:val="00F64ED5"/>
    <w:rsid w:val="00F6748E"/>
    <w:rsid w:val="00F74EE3"/>
    <w:rsid w:val="00F771E5"/>
    <w:rsid w:val="00F813E9"/>
    <w:rsid w:val="00F815F5"/>
    <w:rsid w:val="00F926BE"/>
    <w:rsid w:val="00FA4AD7"/>
    <w:rsid w:val="00FA52C6"/>
    <w:rsid w:val="00FB628D"/>
    <w:rsid w:val="00FC4195"/>
    <w:rsid w:val="00FD679B"/>
    <w:rsid w:val="00FD7E90"/>
    <w:rsid w:val="00FE52F2"/>
    <w:rsid w:val="00FE7ED5"/>
    <w:rsid w:val="00FF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4bacc6"/>
    </o:shapedefaults>
    <o:shapelayout v:ext="edit">
      <o:idmap v:ext="edit" data="2"/>
    </o:shapelayout>
  </w:shapeDefaults>
  <w:decimalSymbol w:val=","/>
  <w:listSeparator w:val=";"/>
  <w14:docId w14:val="5EBB3460"/>
  <w15:docId w15:val="{0E697231-E591-4AB6-90AD-6A4C92D8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6A"/>
  </w:style>
  <w:style w:type="paragraph" w:styleId="Ttulo1">
    <w:name w:val="heading 1"/>
    <w:basedOn w:val="Normal"/>
    <w:next w:val="Normal"/>
    <w:link w:val="Ttulo1Car"/>
    <w:qFormat/>
    <w:rsid w:val="007F38C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A670E3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7F38C0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nhideWhenUsed/>
    <w:qFormat/>
    <w:rsid w:val="005F60BA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qFormat/>
    <w:rsid w:val="00581D90"/>
    <w:pPr>
      <w:widowControl w:val="0"/>
      <w:spacing w:before="240" w:after="60" w:line="240" w:lineRule="atLeast"/>
      <w:ind w:left="2880" w:firstLine="0"/>
      <w:outlineLvl w:val="4"/>
    </w:pPr>
    <w:rPr>
      <w:rFonts w:ascii="Times New Roman" w:eastAsia="Times New Roman" w:hAnsi="Times New Roman" w:cs="Times New Roman"/>
      <w:szCs w:val="20"/>
      <w:lang w:val="es-ES_tradnl"/>
    </w:rPr>
  </w:style>
  <w:style w:type="paragraph" w:styleId="Ttulo6">
    <w:name w:val="heading 6"/>
    <w:basedOn w:val="Normal"/>
    <w:next w:val="Normal"/>
    <w:link w:val="Ttulo6Car"/>
    <w:qFormat/>
    <w:rsid w:val="00581D90"/>
    <w:pPr>
      <w:widowControl w:val="0"/>
      <w:spacing w:before="240" w:after="60" w:line="240" w:lineRule="atLeast"/>
      <w:ind w:left="2880" w:firstLine="0"/>
      <w:outlineLvl w:val="5"/>
    </w:pPr>
    <w:rPr>
      <w:rFonts w:ascii="Times New Roman" w:eastAsia="Times New Roman" w:hAnsi="Times New Roman" w:cs="Times New Roman"/>
      <w:i/>
      <w:szCs w:val="20"/>
      <w:lang w:val="es-ES_tradnl"/>
    </w:rPr>
  </w:style>
  <w:style w:type="paragraph" w:styleId="Ttulo7">
    <w:name w:val="heading 7"/>
    <w:basedOn w:val="Normal"/>
    <w:next w:val="Normal"/>
    <w:link w:val="Ttulo7Car"/>
    <w:qFormat/>
    <w:rsid w:val="00581D90"/>
    <w:pPr>
      <w:widowControl w:val="0"/>
      <w:spacing w:before="240" w:after="60" w:line="240" w:lineRule="atLeast"/>
      <w:ind w:left="2880" w:firstLine="0"/>
      <w:outlineLvl w:val="6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581D90"/>
    <w:pPr>
      <w:widowControl w:val="0"/>
      <w:spacing w:before="240" w:after="60" w:line="240" w:lineRule="atLeast"/>
      <w:ind w:left="2880" w:firstLine="0"/>
      <w:outlineLvl w:val="7"/>
    </w:pPr>
    <w:rPr>
      <w:rFonts w:ascii="Times New Roman" w:eastAsia="Times New Roman" w:hAnsi="Times New Roman" w:cs="Times New Roman"/>
      <w:i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/>
    <w:rsid w:val="00581D90"/>
    <w:pPr>
      <w:widowControl w:val="0"/>
      <w:spacing w:before="240" w:after="60" w:line="240" w:lineRule="atLeast"/>
      <w:ind w:left="2880" w:firstLine="0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SI-Comentario">
    <w:name w:val="PSI - Comentario"/>
    <w:basedOn w:val="Normal"/>
    <w:autoRedefine/>
    <w:qFormat/>
    <w:rsid w:val="008D7588"/>
    <w:pPr>
      <w:tabs>
        <w:tab w:val="left" w:pos="0"/>
      </w:tabs>
      <w:ind w:left="115" w:hanging="6"/>
      <w:jc w:val="both"/>
    </w:pPr>
    <w:rPr>
      <w:i/>
      <w:color w:val="548DD4"/>
      <w:lang w:val="es-AR"/>
    </w:rPr>
  </w:style>
  <w:style w:type="paragraph" w:customStyle="1" w:styleId="PSI-ComentarioenTabla">
    <w:name w:val="PSI - Comentario en Tabla"/>
    <w:basedOn w:val="PSI-Comentario"/>
    <w:autoRedefine/>
    <w:qFormat/>
    <w:rsid w:val="00581D90"/>
    <w:pPr>
      <w:jc w:val="left"/>
    </w:pPr>
  </w:style>
  <w:style w:type="paragraph" w:customStyle="1" w:styleId="PSI-DescripcindelDocumentos">
    <w:name w:val="PSI - Descripción del Documentos"/>
    <w:basedOn w:val="Normal"/>
    <w:autoRedefine/>
    <w:qFormat/>
    <w:rsid w:val="00F771E5"/>
    <w:pPr>
      <w:shd w:val="clear" w:color="auto" w:fill="FFFFFF" w:themeFill="background1"/>
    </w:pPr>
    <w:rPr>
      <w:i/>
      <w:color w:val="548DD4"/>
      <w:szCs w:val="21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A670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SI-Ttulo1">
    <w:name w:val="PSI - Título 1"/>
    <w:basedOn w:val="Ttulo1"/>
    <w:autoRedefine/>
    <w:qFormat/>
    <w:rsid w:val="00C00A70"/>
    <w:pPr>
      <w:keepLines w:val="0"/>
      <w:widowControl w:val="0"/>
      <w:tabs>
        <w:tab w:val="left" w:pos="0"/>
      </w:tabs>
      <w:suppressAutoHyphens/>
      <w:spacing w:before="120" w:after="60" w:line="240" w:lineRule="atLeast"/>
      <w:ind w:left="0" w:firstLine="0"/>
    </w:pPr>
    <w:rPr>
      <w:lang w:val="es-AR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basedOn w:val="Ttulo2"/>
    <w:qFormat/>
    <w:rsid w:val="008B3B0F"/>
    <w:rPr>
      <w:lang w:val="es-AR"/>
    </w:rPr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4FBE"/>
  </w:style>
  <w:style w:type="paragraph" w:customStyle="1" w:styleId="14B321CC4E794F07AD0E6FF1AA38FC7C">
    <w:name w:val="14B321CC4E794F07AD0E6FF1AA38FC7C"/>
    <w:rsid w:val="00C94FBE"/>
    <w:pPr>
      <w:spacing w:before="0" w:after="20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7F38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F38C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E6AD4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0E6AD4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0E6AD4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 w:firstLine="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 w:firstLine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 w:firstLine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basedOn w:val="Ttulo3"/>
    <w:autoRedefine/>
    <w:qFormat/>
    <w:rsid w:val="005F60BA"/>
  </w:style>
  <w:style w:type="character" w:customStyle="1" w:styleId="Ttulo4Car">
    <w:name w:val="Título 4 Car"/>
    <w:basedOn w:val="Fuentedeprrafopredeter"/>
    <w:link w:val="Ttulo4"/>
    <w:uiPriority w:val="9"/>
    <w:rsid w:val="005F60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SI-Ttulo4">
    <w:name w:val="PSI - Título 4"/>
    <w:basedOn w:val="Ttulo4"/>
    <w:autoRedefine/>
    <w:qFormat/>
    <w:rsid w:val="005F60BA"/>
  </w:style>
  <w:style w:type="paragraph" w:styleId="Ttulo">
    <w:name w:val="Title"/>
    <w:basedOn w:val="Normal"/>
    <w:next w:val="Normal"/>
    <w:link w:val="TtuloCar"/>
    <w:uiPriority w:val="10"/>
    <w:qFormat/>
    <w:rsid w:val="009A3173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A31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SI-Ttulo">
    <w:name w:val="PSI - Título"/>
    <w:basedOn w:val="T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9A3173"/>
    <w:pPr>
      <w:jc w:val="both"/>
    </w:pPr>
    <w:rPr>
      <w:lang w:val="es-AR"/>
    </w:rPr>
  </w:style>
  <w:style w:type="character" w:customStyle="1" w:styleId="Ttulo5Car">
    <w:name w:val="Título 5 Car"/>
    <w:basedOn w:val="Fuentedeprrafopredeter"/>
    <w:link w:val="Ttulo5"/>
    <w:rsid w:val="00581D90"/>
    <w:rPr>
      <w:rFonts w:ascii="Times New Roman" w:eastAsia="Times New Roman" w:hAnsi="Times New Roman" w:cs="Times New Roman"/>
      <w:szCs w:val="20"/>
      <w:lang w:val="es-ES_tradnl"/>
    </w:rPr>
  </w:style>
  <w:style w:type="character" w:customStyle="1" w:styleId="Ttulo6Car">
    <w:name w:val="Título 6 Car"/>
    <w:basedOn w:val="Fuentedeprrafopredeter"/>
    <w:link w:val="Ttulo6"/>
    <w:rsid w:val="00581D90"/>
    <w:rPr>
      <w:rFonts w:ascii="Times New Roman" w:eastAsia="Times New Roman" w:hAnsi="Times New Roman" w:cs="Times New Roman"/>
      <w:i/>
      <w:szCs w:val="20"/>
      <w:lang w:val="es-ES_tradnl"/>
    </w:rPr>
  </w:style>
  <w:style w:type="character" w:customStyle="1" w:styleId="Ttulo7Car">
    <w:name w:val="Título 7 Car"/>
    <w:basedOn w:val="Fuentedeprrafopredeter"/>
    <w:link w:val="Ttulo7"/>
    <w:rsid w:val="00581D90"/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tulo8Car">
    <w:name w:val="Título 8 Car"/>
    <w:basedOn w:val="Fuentedeprrafopredeter"/>
    <w:link w:val="Ttulo8"/>
    <w:rsid w:val="00581D90"/>
    <w:rPr>
      <w:rFonts w:ascii="Times New Roman" w:eastAsia="Times New Roman" w:hAnsi="Times New Roman" w:cs="Times New Roman"/>
      <w:i/>
      <w:sz w:val="20"/>
      <w:szCs w:val="20"/>
      <w:lang w:val="es-ES_tradnl"/>
    </w:rPr>
  </w:style>
  <w:style w:type="character" w:customStyle="1" w:styleId="Ttulo9Car">
    <w:name w:val="Título 9 Car"/>
    <w:basedOn w:val="Fuentedeprrafopredeter"/>
    <w:link w:val="Ttulo9"/>
    <w:rsid w:val="00581D90"/>
    <w:rPr>
      <w:rFonts w:ascii="Times New Roman" w:eastAsia="Times New Roman" w:hAnsi="Times New Roman" w:cs="Times New Roman"/>
      <w:b/>
      <w:i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551C6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uerte">
    <w:name w:val="Strong"/>
    <w:basedOn w:val="Fuentedeprrafopredeter"/>
    <w:uiPriority w:val="22"/>
    <w:qFormat/>
    <w:rsid w:val="00072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Plantilla%20Modelo%20de%20Dat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2009-07-03T00:00:00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BD86CD-DE4B-4AFA-B25F-8D3955FD5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Modelo de Datos</Template>
  <TotalTime>1</TotalTime>
  <Pages>12</Pages>
  <Words>1434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Datos</vt:lpstr>
    </vt:vector>
  </TitlesOfParts>
  <Company>Secretaría Académica</Company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</dc:title>
  <dc:subject>eGraduados</dc:subject>
  <dc:creator>Santillán Lucas</dc:creator>
  <cp:keywords/>
  <dc:description/>
  <cp:lastModifiedBy>Usuario</cp:lastModifiedBy>
  <cp:revision>1</cp:revision>
  <dcterms:created xsi:type="dcterms:W3CDTF">2026-09-15T17:17:00Z</dcterms:created>
  <dcterms:modified xsi:type="dcterms:W3CDTF">2026-09-15T17:32:00Z</dcterms:modified>
</cp:coreProperties>
</file>